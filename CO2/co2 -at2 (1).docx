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bookmarkStart w:id="0" w:name="SIMATS ENGINEERING"/>
      <w:bookmarkEnd w:id="0"/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>
      <w:pPr>
        <w:spacing w:before="59"/>
        <w:ind w:left="0" w:right="569" w:firstLine="0"/>
        <w:jc w:val="center"/>
        <w:rPr>
          <w:rFonts w:ascii="Arial" w:hAnsi="Arial"/>
          <w:b/>
          <w:sz w:val="28"/>
        </w:rPr>
      </w:pPr>
      <w:bookmarkStart w:id="1" w:name="ASSESSMENT TOOL 2"/>
      <w:bookmarkEnd w:id="1"/>
      <w:r>
        <w:rPr>
          <w:rFonts w:ascii="Arial" w:hAnsi="Arial"/>
          <w:b/>
          <w:sz w:val="28"/>
        </w:rPr>
        <w:t>ASSESSMENT</w:t>
      </w:r>
      <w:r>
        <w:rPr>
          <w:rFonts w:ascii="Arial" w:hAnsi="Arial"/>
          <w:b/>
          <w:spacing w:val="-16"/>
          <w:sz w:val="28"/>
        </w:rPr>
        <w:t xml:space="preserve"> </w:t>
      </w:r>
      <w:r>
        <w:rPr>
          <w:rFonts w:ascii="Arial" w:hAnsi="Arial"/>
          <w:b/>
          <w:sz w:val="28"/>
        </w:rPr>
        <w:t>TOOL</w:t>
      </w:r>
      <w:r>
        <w:rPr>
          <w:rFonts w:ascii="Arial" w:hAnsi="Arial"/>
          <w:b/>
          <w:spacing w:val="-15"/>
          <w:sz w:val="28"/>
        </w:rPr>
        <w:t xml:space="preserve"> </w:t>
      </w:r>
      <w:r>
        <w:rPr>
          <w:rFonts w:ascii="Arial" w:hAnsi="Arial"/>
          <w:b/>
          <w:spacing w:val="-10"/>
          <w:sz w:val="28"/>
        </w:rPr>
        <w:t>2</w:t>
      </w:r>
    </w:p>
    <w:p>
      <w:pPr>
        <w:pStyle w:val="15"/>
        <w:spacing w:before="178"/>
        <w:rPr>
          <w:sz w:val="28"/>
        </w:rPr>
      </w:pPr>
    </w:p>
    <w:p>
      <w:pPr>
        <w:tabs>
          <w:tab w:val="left" w:pos="2465"/>
        </w:tabs>
        <w:spacing w:before="0" w:line="276" w:lineRule="auto"/>
        <w:ind w:left="307" w:right="4136" w:firstLine="0"/>
        <w:jc w:val="left"/>
        <w:rPr>
          <w:rFonts w:ascii="Arial" w:hAnsi="Arial"/>
          <w:b/>
          <w:sz w:val="24"/>
        </w:rPr>
      </w:pPr>
      <w:bookmarkStart w:id="2" w:name="COURSE NAME: Database Management Systems"/>
      <w:bookmarkEnd w:id="2"/>
      <w:r>
        <w:rPr>
          <w:rFonts w:ascii="Arial" w:hAnsi="Arial"/>
          <w:b/>
          <w:sz w:val="24"/>
        </w:rPr>
        <w:t>COURSE NAME:</w:t>
        <w:tab/>
        <w:t>Database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z w:val="24"/>
        </w:rPr>
        <w:t>Management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Systems COURSE CODE:</w:t>
        <w:tab/>
      </w:r>
      <w:r>
        <w:rPr>
          <w:rFonts w:ascii="Arial" w:hAnsi="Arial"/>
          <w:b/>
          <w:spacing w:val="-4"/>
          <w:sz w:val="24"/>
        </w:rPr>
        <w:t>CSA05</w:t>
      </w:r>
    </w:p>
    <w:p>
      <w:pPr>
        <w:pStyle w:val="15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48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119089</wp:posOffset>
                </wp:positionV>
                <wp:extent cx="5651500" cy="1269"/>
                <wp:effectExtent l="0" t="0" r="0" b="0"/>
                <wp:wrapTopAndBottom/>
                <wp:docPr id="1" name="曲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2" o:spid="_x0000_s2" filled="f" stroked="t" strokeweight="1.0pt" coordsize="8899,1" path="m,l8899,e" style="position:absolute;&#10;margin-left:75.0pt;&#10;margin-top:9.37709pt;&#10;width:444.99997pt;&#10;height:0.099999815pt;&#10;z-index:48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spacing w:before="111"/>
        <w:ind w:left="307" w:right="0" w:firstLine="0"/>
        <w:jc w:val="left"/>
        <w:rPr>
          <w:rFonts w:ascii="Arial" w:hAnsi="Arial"/>
          <w:b/>
          <w:sz w:val="24"/>
        </w:rPr>
      </w:pPr>
      <w:bookmarkStart w:id="3" w:name="COURSE OUTCOME COVERED"/>
      <w:bookmarkEnd w:id="3"/>
      <w:r>
        <w:rPr>
          <w:rFonts w:ascii="Arial" w:hAnsi="Arial"/>
          <w:b/>
          <w:sz w:val="24"/>
        </w:rPr>
        <w:t>COURSE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OUTCOME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COVERED</w:t>
      </w:r>
    </w:p>
    <w:p>
      <w:pPr>
        <w:pStyle w:val="15"/>
        <w:spacing w:before="81"/>
        <w:rPr>
          <w:sz w:val="24"/>
        </w:rPr>
      </w:pPr>
    </w:p>
    <w:p>
      <w:pPr>
        <w:spacing w:before="1" w:line="276" w:lineRule="auto"/>
        <w:ind w:left="307" w:right="84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CO2: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Apply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model,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algebra,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SQL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query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structures,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views to solve database querying and data manipulation problems. </w:t>
      </w:r>
      <w:r>
        <w:rPr>
          <w:sz w:val="24"/>
        </w:rPr>
        <w:t>(BL3, BL6)</w:t>
      </w:r>
    </w:p>
    <w:p>
      <w:pPr>
        <w:spacing w:before="53" w:line="240" w:lineRule="auto"/>
        <w:rPr>
          <w:sz w:val="24"/>
        </w:rPr>
      </w:pPr>
    </w:p>
    <w:p>
      <w:pPr>
        <w:spacing w:before="0" w:line="281" w:lineRule="auto"/>
        <w:ind w:left="307" w:right="4136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16"/>
          <w:sz w:val="24"/>
        </w:rPr>
        <w:t xml:space="preserve"> </w:t>
      </w:r>
      <w:r>
        <w:rPr>
          <w:sz w:val="24"/>
        </w:rPr>
        <w:t>Tool</w:t>
      </w:r>
      <w:r>
        <w:rPr>
          <w:spacing w:val="56"/>
          <w:sz w:val="24"/>
        </w:rPr>
        <w:t xml:space="preserve"> 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15"/>
          <w:sz w:val="24"/>
        </w:rPr>
        <w:t xml:space="preserve"> </w:t>
      </w:r>
      <w:r>
        <w:rPr>
          <w:sz w:val="24"/>
        </w:rPr>
        <w:t>Task</w:t>
      </w:r>
      <w:r>
        <w:rPr>
          <w:spacing w:val="-16"/>
          <w:sz w:val="24"/>
        </w:rPr>
        <w:t xml:space="preserve"> </w:t>
      </w:r>
      <w:r>
        <w:rPr>
          <w:sz w:val="24"/>
        </w:rPr>
        <w:t>(Medium) Assessment Tool Weightage: 20%</w:t>
      </w:r>
    </w:p>
    <w:p>
      <w:pPr>
        <w:spacing w:before="9" w:line="240" w:lineRule="auto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49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114948</wp:posOffset>
                </wp:positionV>
                <wp:extent cx="5651500" cy="1269"/>
                <wp:effectExtent l="0" t="0" r="0" b="0"/>
                <wp:wrapTopAndBottom/>
                <wp:docPr id="3" name="曲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4" o:spid="_x0000_s4" filled="f" stroked="t" strokeweight="1.0pt" coordsize="8899,1" path="m,l8899,e" style="position:absolute;&#10;margin-left:75.0pt;&#10;margin-top:9.051055pt;&#10;width:444.99997pt;&#10;height:0.099999815pt;&#10;z-index:49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spacing w:before="186" w:after="0" w:line="240" w:lineRule="auto"/>
        <w:rPr>
          <w:sz w:val="20"/>
        </w:rPr>
      </w:pPr>
    </w:p>
    <w:tbl>
      <w:tblPr>
        <w:jc w:val="left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5980"/>
        <w:gridCol w:w="1702"/>
      </w:tblGrid>
      <w:tr>
        <w:trPr>
          <w:trHeight w:val="560"/>
        </w:trPr>
        <w:tc>
          <w:tcPr>
            <w:tcW w:w="8364" w:type="dxa"/>
            <w:gridSpan w:val="3"/>
          </w:tcPr>
          <w:p>
            <w:pPr>
              <w:pStyle w:val="18"/>
              <w:spacing w:before="115"/>
              <w:ind w:left="17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QUESTIONS</w:t>
            </w:r>
          </w:p>
        </w:tc>
      </w:tr>
      <w:tr>
        <w:trPr>
          <w:trHeight w:val="719"/>
        </w:trPr>
        <w:tc>
          <w:tcPr>
            <w:tcW w:w="682" w:type="dxa"/>
          </w:tcPr>
          <w:p>
            <w:pPr>
              <w:pStyle w:val="18"/>
              <w:spacing w:before="80"/>
              <w:ind w:left="38" w:right="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>
            <w:pPr>
              <w:pStyle w:val="18"/>
              <w:spacing w:before="31"/>
              <w:ind w:left="38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>
            <w:pPr>
              <w:pStyle w:val="18"/>
              <w:spacing w:before="205"/>
              <w:ind w:left="3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>
            <w:pPr>
              <w:pStyle w:val="18"/>
              <w:spacing w:before="205"/>
              <w:ind w:left="4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Bloom's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</w:tr>
      <w:tr>
        <w:trPr>
          <w:trHeight w:val="1000"/>
        </w:trPr>
        <w:tc>
          <w:tcPr>
            <w:tcW w:w="682" w:type="dxa"/>
          </w:tcPr>
          <w:p>
            <w:pPr>
              <w:pStyle w:val="18"/>
              <w:spacing w:before="134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>
            <w:pPr>
              <w:pStyle w:val="18"/>
              <w:spacing w:before="72" w:line="281" w:lineRule="auto"/>
              <w:ind w:left="128" w:right="55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university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stores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student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course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single table. Analyze the structure and identify normalization issues, then redesign it up to 3NF</w:t>
            </w:r>
          </w:p>
        </w:tc>
        <w:tc>
          <w:tcPr>
            <w:tcW w:w="1702" w:type="dxa"/>
          </w:tcPr>
          <w:p>
            <w:pPr>
              <w:pStyle w:val="18"/>
              <w:spacing w:before="83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.</w:t>
            </w:r>
            <w:r>
              <w:rPr>
                <w:spacing w:val="-17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50"/>
                <w:sz w:val="22"/>
              </w:rPr>
              <w:t>–</w:t>
            </w:r>
            <w:r>
              <w:rPr>
                <w:spacing w:val="-28"/>
                <w:w w:val="15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  <w:tr>
        <w:trPr>
          <w:trHeight w:val="1319"/>
        </w:trPr>
        <w:tc>
          <w:tcPr>
            <w:tcW w:w="682" w:type="dxa"/>
          </w:tcPr>
          <w:p>
            <w:pPr>
              <w:pStyle w:val="18"/>
              <w:rPr>
                <w:sz w:val="19"/>
              </w:rPr>
            </w:pPr>
          </w:p>
          <w:p>
            <w:pPr>
              <w:pStyle w:val="18"/>
              <w:spacing w:before="82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>
            <w:pPr>
              <w:pStyle w:val="18"/>
              <w:spacing w:before="89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company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employee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department details. Design appropriate SQL queries to retrieve employees working in multiple departments and justify your approach</w:t>
            </w:r>
          </w:p>
        </w:tc>
        <w:tc>
          <w:tcPr>
            <w:tcW w:w="1702" w:type="dxa"/>
          </w:tcPr>
          <w:p>
            <w:pPr>
              <w:pStyle w:val="18"/>
              <w:spacing w:before="246"/>
              <w:rPr>
                <w:sz w:val="22"/>
              </w:rPr>
            </w:pPr>
          </w:p>
          <w:p>
            <w:pPr>
              <w:pStyle w:val="18"/>
              <w:ind w:left="4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.</w:t>
            </w:r>
            <w:r>
              <w:rPr>
                <w:spacing w:val="-17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50"/>
                <w:sz w:val="22"/>
              </w:rPr>
              <w:t>–</w:t>
            </w:r>
            <w:r>
              <w:rPr>
                <w:spacing w:val="-28"/>
                <w:w w:val="15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/>
        </w:trPr>
        <w:tc>
          <w:tcPr>
            <w:tcW w:w="682" w:type="dxa"/>
          </w:tcPr>
          <w:p>
            <w:pPr>
              <w:pStyle w:val="18"/>
              <w:spacing w:before="139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>
            <w:pPr>
              <w:pStyle w:val="18"/>
              <w:spacing w:before="80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Given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multiple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functional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dependencies, determine the candidate keys and check whether the relation satisfies BCNF. If not, decompose it.</w:t>
            </w:r>
          </w:p>
        </w:tc>
        <w:tc>
          <w:tcPr>
            <w:tcW w:w="1702" w:type="dxa"/>
          </w:tcPr>
          <w:p>
            <w:pPr>
              <w:pStyle w:val="18"/>
              <w:spacing w:before="92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  <w:tr>
        <w:trPr>
          <w:trHeight w:val="1019"/>
        </w:trPr>
        <w:tc>
          <w:tcPr>
            <w:tcW w:w="682" w:type="dxa"/>
          </w:tcPr>
          <w:p>
            <w:pPr>
              <w:pStyle w:val="18"/>
              <w:spacing w:before="137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>
            <w:pPr>
              <w:pStyle w:val="18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 banking system requires secure data access. Design views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constraints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security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integrity for different types of users.</w:t>
            </w:r>
          </w:p>
        </w:tc>
        <w:tc>
          <w:tcPr>
            <w:tcW w:w="1702" w:type="dxa"/>
          </w:tcPr>
          <w:p>
            <w:pPr>
              <w:pStyle w:val="18"/>
              <w:spacing w:before="88"/>
              <w:rPr>
                <w:sz w:val="22"/>
              </w:rPr>
            </w:pPr>
          </w:p>
          <w:p>
            <w:pPr>
              <w:pStyle w:val="18"/>
              <w:ind w:left="4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/>
        </w:trPr>
        <w:tc>
          <w:tcPr>
            <w:tcW w:w="682" w:type="dxa"/>
          </w:tcPr>
          <w:p>
            <w:pPr>
              <w:pStyle w:val="18"/>
              <w:spacing w:before="136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>
            <w:pPr>
              <w:pStyle w:val="18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 sales database contains redundant data leading to anomalies.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schema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apply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normalization up to 3NF or BCNF to eliminate redundancy.</w:t>
            </w:r>
          </w:p>
        </w:tc>
        <w:tc>
          <w:tcPr>
            <w:tcW w:w="1702" w:type="dxa"/>
          </w:tcPr>
          <w:p>
            <w:pPr>
              <w:pStyle w:val="18"/>
              <w:spacing w:before="85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  <w:tr>
        <w:trPr>
          <w:trHeight w:val="1000"/>
        </w:trPr>
        <w:tc>
          <w:tcPr>
            <w:tcW w:w="682" w:type="dxa"/>
          </w:tcPr>
          <w:p>
            <w:pPr>
              <w:pStyle w:val="18"/>
              <w:spacing w:before="134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>
            <w:pPr>
              <w:pStyle w:val="18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Given a dataset of customers and orders, write SQL queries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joins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subqueries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retrieve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meaningful information such as frequent customers.</w:t>
            </w:r>
          </w:p>
        </w:tc>
        <w:tc>
          <w:tcPr>
            <w:tcW w:w="1702" w:type="dxa"/>
          </w:tcPr>
          <w:p>
            <w:pPr>
              <w:pStyle w:val="18"/>
              <w:spacing w:before="85"/>
              <w:rPr>
                <w:sz w:val="22"/>
              </w:rPr>
            </w:pPr>
          </w:p>
          <w:p>
            <w:pPr>
              <w:pStyle w:val="18"/>
              <w:ind w:left="43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BL3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4"/>
                <w:w w:val="110"/>
                <w:sz w:val="22"/>
              </w:rPr>
              <w:t>Apply</w:t>
            </w:r>
          </w:p>
        </w:tc>
      </w:tr>
      <w:tr>
        <w:trPr>
          <w:trHeight w:val="1021"/>
        </w:trPr>
        <w:tc>
          <w:tcPr>
            <w:tcW w:w="682" w:type="dxa"/>
          </w:tcPr>
          <w:p>
            <w:pPr>
              <w:pStyle w:val="18"/>
              <w:spacing w:before="151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>
            <w:pPr>
              <w:pStyle w:val="18"/>
              <w:spacing w:before="89" w:line="281" w:lineRule="auto"/>
              <w:ind w:left="128" w:right="430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multi-valued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dependencies.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Analyze 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structure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decompose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4NF,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explaining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reasoning.</w:t>
            </w:r>
          </w:p>
        </w:tc>
        <w:tc>
          <w:tcPr>
            <w:tcW w:w="1702" w:type="dxa"/>
          </w:tcPr>
          <w:p>
            <w:pPr>
              <w:pStyle w:val="18"/>
              <w:spacing w:before="102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</w:tbl>
    <w:p>
      <w:pPr>
        <w:pStyle w:val="18"/>
        <w:spacing w:after="0"/>
        <w:jc w:val="center"/>
        <w:rPr>
          <w:sz w:val="22"/>
        </w:rPr>
        <w:sectPr>
          <w:type w:val="continuous"/>
          <w:pgSz w:w="11930" w:h="16850"/>
          <w:pgMar w:top="1360" w:right="566" w:bottom="993" w:left="1133" w:header="0" w:footer="0" w:gutter="0"/>
          <w:docGrid w:linePitch="312" w:charSpace="0"/>
        </w:sectPr>
      </w:pPr>
    </w:p>
    <w:tbl>
      <w:tblPr>
        <w:jc w:val="left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5980"/>
        <w:gridCol w:w="1702"/>
      </w:tblGrid>
      <w:tr>
        <w:trPr>
          <w:trHeight w:val="997"/>
        </w:trPr>
        <w:tc>
          <w:tcPr>
            <w:tcW w:w="682" w:type="dxa"/>
          </w:tcPr>
          <w:p>
            <w:pPr>
              <w:pStyle w:val="18"/>
              <w:spacing w:before="132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>
            <w:pPr>
              <w:pStyle w:val="18"/>
              <w:spacing w:before="70" w:line="281" w:lineRule="auto"/>
              <w:ind w:left="128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designer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improper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constraints,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leading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 inconsistent data. Evaluate the schema and suggest appropriate integrity constraints.</w:t>
            </w:r>
          </w:p>
        </w:tc>
        <w:tc>
          <w:tcPr>
            <w:tcW w:w="1702" w:type="dxa"/>
          </w:tcPr>
          <w:p>
            <w:pPr>
              <w:pStyle w:val="18"/>
              <w:spacing w:before="83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  <w:tr>
        <w:trPr>
          <w:trHeight w:val="1021"/>
        </w:trPr>
        <w:tc>
          <w:tcPr>
            <w:tcW w:w="682" w:type="dxa"/>
          </w:tcPr>
          <w:p>
            <w:pPr>
              <w:pStyle w:val="18"/>
              <w:spacing w:before="151"/>
              <w:rPr>
                <w:sz w:val="19"/>
              </w:rPr>
            </w:pPr>
          </w:p>
          <w:p>
            <w:pPr>
              <w:pStyle w:val="18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>
            <w:pPr>
              <w:pStyle w:val="18"/>
              <w:spacing w:before="89" w:line="281" w:lineRule="auto"/>
              <w:ind w:left="128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relational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schema,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presence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join dependencies and decompose it into 5NF to remove </w:t>
            </w:r>
            <w:r>
              <w:rPr>
                <w:spacing w:val="-2"/>
                <w:sz w:val="22"/>
              </w:rPr>
              <w:t>redundancy.</w:t>
            </w:r>
          </w:p>
        </w:tc>
        <w:tc>
          <w:tcPr>
            <w:tcW w:w="1702" w:type="dxa"/>
          </w:tcPr>
          <w:p>
            <w:pPr>
              <w:pStyle w:val="18"/>
              <w:spacing w:before="102"/>
              <w:rPr>
                <w:sz w:val="22"/>
              </w:rPr>
            </w:pPr>
          </w:p>
          <w:p>
            <w:pPr>
              <w:pStyle w:val="18"/>
              <w:ind w:left="4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/>
        </w:trPr>
        <w:tc>
          <w:tcPr>
            <w:tcW w:w="682" w:type="dxa"/>
          </w:tcPr>
          <w:p>
            <w:pPr>
              <w:pStyle w:val="18"/>
              <w:spacing w:before="146"/>
              <w:rPr>
                <w:sz w:val="19"/>
              </w:rPr>
            </w:pPr>
          </w:p>
          <w:p>
            <w:pPr>
              <w:pStyle w:val="18"/>
              <w:ind w:left="38" w:righ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>
            <w:pPr>
              <w:pStyle w:val="18"/>
              <w:spacing w:before="87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uses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inefficient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queries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retrieval. Analyze the queries and optimize them using joins, indexing concepts, or query restructuring.</w:t>
            </w:r>
          </w:p>
        </w:tc>
        <w:tc>
          <w:tcPr>
            <w:tcW w:w="1702" w:type="dxa"/>
          </w:tcPr>
          <w:p>
            <w:pPr>
              <w:pStyle w:val="18"/>
              <w:spacing w:before="97"/>
              <w:rPr>
                <w:sz w:val="22"/>
              </w:rPr>
            </w:pPr>
          </w:p>
          <w:p>
            <w:pPr>
              <w:pStyle w:val="18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</w:tbl>
    <w:p>
      <w:pPr>
        <w:spacing w:before="80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50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210311</wp:posOffset>
                </wp:positionV>
                <wp:extent cx="5651500" cy="1269"/>
                <wp:effectExtent l="0" t="0" r="0" b="0"/>
                <wp:wrapTopAndBottom/>
                <wp:docPr id="5" name="曲线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4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6" o:spid="_x0000_s6" filled="f" stroked="t" strokeweight="1.0pt" coordsize="8899,1" path="m,l8899,e" style="position:absolute;&#10;margin-left:75.0pt;&#10;margin-top:16.56pt;&#10;width:444.99997pt;&#10;height:0.099999815pt;&#10;z-index:50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spacing w:before="35" w:line="240" w:lineRule="auto"/>
        <w:rPr>
          <w:sz w:val="24"/>
        </w:rPr>
      </w:pPr>
    </w:p>
    <w:p>
      <w:pPr>
        <w:spacing w:before="0"/>
        <w:ind w:left="307" w:right="0" w:firstLine="0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Code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 xml:space="preserve">of </w:t>
      </w:r>
      <w:r>
        <w:rPr>
          <w:rFonts w:ascii="Arial" w:hAnsi="Arial"/>
          <w:b/>
          <w:i/>
          <w:spacing w:val="-2"/>
          <w:sz w:val="24"/>
        </w:rPr>
        <w:t>Conduct:</w:t>
      </w:r>
    </w:p>
    <w:p>
      <w:pPr>
        <w:pStyle w:val="15"/>
        <w:spacing w:before="82"/>
        <w:rPr>
          <w:i/>
          <w:sz w:val="24"/>
        </w:rPr>
      </w:pPr>
    </w:p>
    <w:p>
      <w:pPr>
        <w:spacing w:before="0" w:line="276" w:lineRule="auto"/>
        <w:ind w:left="307" w:right="885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91"/>
          <w:sz w:val="24"/>
        </w:rPr>
        <w:t xml:space="preserve"> K.hemanth(192572074)</w:t>
      </w:r>
      <w:r>
        <w:rPr>
          <w:rFonts w:ascii="Times New Roman" w:hAnsi="Times New Roman"/>
          <w:b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(Name</w:t>
      </w:r>
      <w:r>
        <w:rPr>
          <w:rFonts w:ascii="Arial" w:hAnsi="Arial"/>
          <w:i/>
          <w:spacing w:val="19"/>
          <w:sz w:val="24"/>
        </w:rPr>
        <w:t xml:space="preserve"> </w:t>
      </w:r>
      <w:r>
        <w:rPr>
          <w:rFonts w:ascii="Arial" w:hAnsi="Arial"/>
          <w:i/>
          <w:sz w:val="24"/>
        </w:rPr>
        <w:t>/</w:t>
      </w:r>
      <w:r>
        <w:rPr>
          <w:rFonts w:ascii="Arial" w:hAnsi="Arial"/>
          <w:i/>
          <w:spacing w:val="18"/>
          <w:sz w:val="24"/>
        </w:rPr>
        <w:t xml:space="preserve"> </w:t>
      </w:r>
      <w:r>
        <w:rPr>
          <w:rFonts w:ascii="Arial" w:hAnsi="Arial"/>
          <w:i/>
          <w:sz w:val="24"/>
        </w:rPr>
        <w:t>Reg</w:t>
      </w:r>
      <w:r>
        <w:rPr>
          <w:rFonts w:ascii="Arial" w:hAnsi="Arial"/>
          <w:i/>
          <w:spacing w:val="21"/>
          <w:sz w:val="24"/>
        </w:rPr>
        <w:t xml:space="preserve"> </w:t>
      </w:r>
      <w:r>
        <w:rPr>
          <w:rFonts w:ascii="Arial" w:hAnsi="Arial"/>
          <w:i/>
          <w:sz w:val="24"/>
        </w:rPr>
        <w:t>No)</w:t>
      </w:r>
      <w:r>
        <w:rPr>
          <w:rFonts w:ascii="Arial" w:hAnsi="Arial"/>
          <w:i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16"/>
          <w:sz w:val="24"/>
        </w:rPr>
        <w:t xml:space="preserve"> </w:t>
      </w:r>
      <w:r>
        <w:rPr>
          <w:rFonts w:ascii="Arial" w:hAnsi="Arial"/>
          <w:i/>
          <w:sz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>
      <w:pPr>
        <w:pStyle w:val="15"/>
        <w:spacing w:before="42"/>
        <w:rPr>
          <w:b w:val="0"/>
          <w:i/>
          <w:sz w:val="24"/>
        </w:rPr>
      </w:pPr>
    </w:p>
    <w:p>
      <w:pPr>
        <w:spacing w:before="0"/>
        <w:ind w:left="307" w:right="0" w:firstLine="0"/>
        <w:jc w:val="both"/>
        <w:rPr>
          <w:rFonts w:ascii="Arial" w:hAnsi="Arial"/>
          <w:b/>
          <w:i/>
          <w:spacing w:val="-2"/>
          <w:sz w:val="24"/>
        </w:rPr>
      </w:pPr>
      <w:r>
        <w:rPr>
          <w:rFonts w:ascii="Arial" w:hAnsi="Arial"/>
          <w:b/>
          <w:i/>
          <w:sz w:val="24"/>
        </w:rPr>
        <w:t>Signature of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the</w:t>
      </w:r>
      <w:r>
        <w:rPr>
          <w:rFonts w:ascii="Arial" w:hAnsi="Arial"/>
          <w:b/>
          <w:i/>
          <w:spacing w:val="2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student:</w:t>
      </w:r>
    </w:p>
    <w:p>
      <w:pPr>
        <w:spacing w:before="0"/>
        <w:ind w:left="307" w:right="0" w:firstLine="0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pacing w:val="-2"/>
          <w:sz w:val="24"/>
        </w:rPr>
        <w:t>K. Hemanth</w:t>
      </w:r>
      <w:bookmarkStart w:id="4" w:name="_GoBack"/>
      <w:bookmarkEnd w:id="4"/>
    </w:p>
    <w:p>
      <w:pPr>
        <w:spacing w:before="188"/>
        <w:ind w:left="307" w:right="0" w:firstLine="0"/>
        <w:jc w:val="both"/>
        <w:rPr>
          <w:rFonts w:ascii="Arial" w:hAnsi="Arial"/>
          <w:b/>
          <w:sz w:val="24"/>
        </w:rPr>
      </w:pPr>
      <w:bookmarkStart w:id="5" w:name="RUBRICS FOR CALCULATION:"/>
      <w:bookmarkEnd w:id="5"/>
      <w:r>
        <w:rPr>
          <w:rFonts w:ascii="Arial" w:hAnsi="Arial"/>
          <w:b/>
          <w:sz w:val="24"/>
        </w:rPr>
        <w:t>RUBRICS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CALCULATION:</w:t>
      </w:r>
    </w:p>
    <w:p>
      <w:pPr>
        <w:pStyle w:val="15"/>
        <w:spacing w:before="122" w:after="1"/>
        <w:rPr>
          <w:sz w:val="20"/>
        </w:rPr>
      </w:pPr>
    </w:p>
    <w:tbl>
      <w:tblPr>
        <w:jc w:val="left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1721"/>
        <w:gridCol w:w="1541"/>
        <w:gridCol w:w="1538"/>
        <w:gridCol w:w="1481"/>
      </w:tblGrid>
      <w:tr>
        <w:trPr>
          <w:trHeight w:val="520"/>
        </w:trPr>
        <w:tc>
          <w:tcPr>
            <w:tcW w:w="1500" w:type="dxa"/>
          </w:tcPr>
          <w:p>
            <w:pPr>
              <w:pStyle w:val="18"/>
              <w:spacing w:before="145"/>
              <w:ind w:left="4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1721" w:type="dxa"/>
          </w:tcPr>
          <w:p>
            <w:pPr>
              <w:pStyle w:val="18"/>
              <w:spacing w:before="30" w:line="242" w:lineRule="auto"/>
              <w:ind w:left="299" w:right="206" w:firstLine="2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</w:t>
            </w:r>
            <w:r>
              <w:rPr>
                <w:rFonts w:ascii="Arial" w:hAns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41" w:type="dxa"/>
          </w:tcPr>
          <w:p>
            <w:pPr>
              <w:pStyle w:val="18"/>
              <w:spacing w:before="30" w:line="242" w:lineRule="auto"/>
              <w:ind w:left="251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</w:t>
            </w:r>
            <w:r>
              <w:rPr>
                <w:rFonts w:ascii="Arial" w:hAns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538" w:type="dxa"/>
          </w:tcPr>
          <w:p>
            <w:pPr>
              <w:pStyle w:val="18"/>
              <w:spacing w:before="30" w:line="242" w:lineRule="auto"/>
              <w:ind w:left="177" w:firstLine="26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</w:t>
            </w:r>
            <w:r>
              <w:rPr>
                <w:rFonts w:ascii="Arial" w:hAns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481" w:type="dxa"/>
          </w:tcPr>
          <w:p>
            <w:pPr>
              <w:pStyle w:val="18"/>
              <w:spacing w:before="30" w:line="242" w:lineRule="auto"/>
              <w:ind w:left="197" w:firstLine="2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</w:t>
            </w:r>
            <w:r>
              <w:rPr>
                <w:rFonts w:ascii="Arial" w:hAnsi="Arial"/>
                <w:b/>
                <w:spacing w:val="-4"/>
                <w:sz w:val="20"/>
              </w:rPr>
              <w:t>(Beginning)</w:t>
            </w:r>
          </w:p>
        </w:tc>
      </w:tr>
      <w:tr>
        <w:trPr>
          <w:trHeight w:val="1379"/>
        </w:trPr>
        <w:tc>
          <w:tcPr>
            <w:tcW w:w="1500" w:type="dxa"/>
          </w:tcPr>
          <w:p>
            <w:pPr>
              <w:pStyle w:val="18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3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line="245" w:lineRule="auto"/>
              <w:ind w:left="170" w:right="83" w:hanging="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Scenario</w:t>
            </w:r>
          </w:p>
        </w:tc>
        <w:tc>
          <w:tcPr>
            <w:tcW w:w="1721" w:type="dxa"/>
          </w:tcPr>
          <w:p>
            <w:pPr>
              <w:pStyle w:val="18"/>
              <w:spacing w:before="2" w:line="245" w:lineRule="auto"/>
              <w:ind w:left="18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>complete understanding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  <w:p>
            <w:pPr>
              <w:pStyle w:val="18"/>
              <w:spacing w:line="202" w:lineRule="exact"/>
              <w:ind w:left="188" w:right="149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541" w:type="dxa"/>
          </w:tcPr>
          <w:p>
            <w:pPr>
              <w:pStyle w:val="18"/>
              <w:spacing w:before="2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1" w:line="245" w:lineRule="auto"/>
              <w:ind w:left="160" w:right="117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38" w:type="dxa"/>
          </w:tcPr>
          <w:p>
            <w:pPr>
              <w:pStyle w:val="18"/>
              <w:spacing w:before="2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1" w:line="245" w:lineRule="auto"/>
              <w:ind w:left="160" w:right="114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>understanding</w:t>
            </w:r>
          </w:p>
          <w:p>
            <w:pPr>
              <w:pStyle w:val="18"/>
              <w:spacing w:line="245" w:lineRule="auto"/>
              <w:ind w:left="155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aspects</w:t>
            </w:r>
          </w:p>
        </w:tc>
        <w:tc>
          <w:tcPr>
            <w:tcW w:w="1481" w:type="dxa"/>
          </w:tcPr>
          <w:p>
            <w:pPr>
              <w:pStyle w:val="18"/>
              <w:spacing w:before="2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1" w:line="245" w:lineRule="auto"/>
              <w:ind w:left="192" w:right="1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>
        <w:trPr>
          <w:trHeight w:val="1149"/>
        </w:trPr>
        <w:tc>
          <w:tcPr>
            <w:tcW w:w="1500" w:type="dxa"/>
          </w:tcPr>
          <w:p>
            <w:pPr>
              <w:pStyle w:val="18"/>
              <w:spacing w:before="116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ind w:left="158" w:right="83" w:firstLine="38"/>
              <w:rPr>
                <w:sz w:val="20"/>
              </w:rPr>
            </w:pPr>
            <w:r>
              <w:rPr>
                <w:spacing w:val="-2"/>
                <w:sz w:val="20"/>
              </w:rPr>
              <w:t>Identification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1" w:type="dxa"/>
          </w:tcPr>
          <w:p>
            <w:pPr>
              <w:pStyle w:val="18"/>
              <w:spacing w:line="245" w:lineRule="auto"/>
              <w:ind w:left="213" w:right="16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  <w:p>
            <w:pPr>
              <w:pStyle w:val="18"/>
              <w:spacing w:line="228" w:lineRule="exact"/>
              <w:ind w:left="188" w:right="148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541" w:type="dxa"/>
          </w:tcPr>
          <w:p>
            <w:pPr>
              <w:pStyle w:val="18"/>
              <w:spacing w:before="113" w:line="245" w:lineRule="auto"/>
              <w:ind w:left="141" w:right="10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38" w:type="dxa"/>
          </w:tcPr>
          <w:p>
            <w:pPr>
              <w:pStyle w:val="18"/>
              <w:spacing w:line="245" w:lineRule="auto"/>
              <w:ind w:left="162" w:right="11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 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>some</w:t>
            </w:r>
          </w:p>
          <w:p>
            <w:pPr>
              <w:pStyle w:val="18"/>
              <w:spacing w:line="228" w:lineRule="exact"/>
              <w:ind w:left="149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irrelevant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481" w:type="dxa"/>
          </w:tcPr>
          <w:p>
            <w:pPr>
              <w:pStyle w:val="18"/>
              <w:spacing w:before="228" w:line="245" w:lineRule="auto"/>
              <w:ind w:left="262" w:right="209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>
        <w:trPr>
          <w:trHeight w:val="1369"/>
        </w:trPr>
        <w:tc>
          <w:tcPr>
            <w:tcW w:w="1500" w:type="dxa"/>
          </w:tcPr>
          <w:p>
            <w:pPr>
              <w:pStyle w:val="18"/>
              <w:spacing w:before="226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line="245" w:lineRule="auto"/>
              <w:ind w:left="335" w:right="136" w:hanging="17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721" w:type="dxa"/>
          </w:tcPr>
          <w:p>
            <w:pPr>
              <w:pStyle w:val="18"/>
              <w:spacing w:before="5" w:line="242" w:lineRule="auto"/>
              <w:ind w:left="323" w:right="280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 effectively</w:t>
            </w:r>
            <w:r>
              <w:rPr>
                <w:spacing w:val="-5"/>
                <w:sz w:val="20"/>
              </w:rPr>
              <w:t xml:space="preserve"> to</w:t>
            </w:r>
          </w:p>
          <w:p>
            <w:pPr>
              <w:pStyle w:val="18"/>
              <w:spacing w:before="14" w:line="208" w:lineRule="exact"/>
              <w:ind w:left="188" w:right="146"/>
              <w:jc w:val="center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541" w:type="dxa"/>
          </w:tcPr>
          <w:p>
            <w:pPr>
              <w:pStyle w:val="18"/>
              <w:spacing w:before="110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before="1" w:line="245" w:lineRule="auto"/>
              <w:ind w:left="182" w:right="14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38" w:type="dxa"/>
          </w:tcPr>
          <w:p>
            <w:pPr>
              <w:pStyle w:val="18"/>
              <w:spacing w:before="225" w:line="245" w:lineRule="auto"/>
              <w:ind w:left="314" w:right="26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partially correct </w:t>
            </w:r>
            <w:r>
              <w:rPr>
                <w:spacing w:val="-4"/>
                <w:sz w:val="20"/>
              </w:rPr>
              <w:t>application</w:t>
            </w:r>
          </w:p>
        </w:tc>
        <w:tc>
          <w:tcPr>
            <w:tcW w:w="1481" w:type="dxa"/>
          </w:tcPr>
          <w:p>
            <w:pPr>
              <w:pStyle w:val="18"/>
              <w:spacing w:before="225" w:line="245" w:lineRule="auto"/>
              <w:ind w:left="192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>
        <w:trPr>
          <w:trHeight w:val="1151"/>
        </w:trPr>
        <w:tc>
          <w:tcPr>
            <w:tcW w:w="1500" w:type="dxa"/>
          </w:tcPr>
          <w:p>
            <w:pPr>
              <w:pStyle w:val="18"/>
              <w:spacing w:before="115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line="245" w:lineRule="auto"/>
              <w:ind w:left="436" w:right="349" w:hanging="6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721" w:type="dxa"/>
          </w:tcPr>
          <w:p>
            <w:pPr>
              <w:pStyle w:val="18"/>
              <w:spacing w:before="2" w:line="245" w:lineRule="auto"/>
              <w:ind w:left="220" w:right="206" w:firstLine="3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</w:t>
            </w:r>
            <w:r>
              <w:rPr>
                <w:spacing w:val="-4"/>
                <w:sz w:val="20"/>
              </w:rPr>
              <w:t>well-reasoned,</w:t>
            </w:r>
          </w:p>
          <w:p>
            <w:pPr>
              <w:pStyle w:val="18"/>
              <w:spacing w:line="245" w:lineRule="auto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with strong</w:t>
            </w:r>
          </w:p>
          <w:p>
            <w:pPr>
              <w:pStyle w:val="18"/>
              <w:spacing w:line="207" w:lineRule="exact"/>
              <w:ind w:left="188" w:right="1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541" w:type="dxa"/>
          </w:tcPr>
          <w:p>
            <w:pPr>
              <w:pStyle w:val="18"/>
              <w:spacing w:line="245" w:lineRule="auto"/>
              <w:ind w:left="165" w:right="12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Makes reasonable 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>
            <w:pPr>
              <w:pStyle w:val="18"/>
              <w:spacing w:line="208" w:lineRule="exact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38" w:type="dxa"/>
          </w:tcPr>
          <w:p>
            <w:pPr>
              <w:pStyle w:val="18"/>
              <w:spacing w:before="113" w:line="245" w:lineRule="auto"/>
              <w:ind w:left="168" w:right="118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1481" w:type="dxa"/>
          </w:tcPr>
          <w:p>
            <w:pPr>
              <w:pStyle w:val="18"/>
              <w:spacing w:line="245" w:lineRule="auto"/>
              <w:ind w:left="337" w:right="285" w:firstLine="43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  <w:p>
            <w:pPr>
              <w:pStyle w:val="18"/>
              <w:spacing w:line="208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>
        <w:trPr>
          <w:trHeight w:val="1129"/>
        </w:trPr>
        <w:tc>
          <w:tcPr>
            <w:tcW w:w="1500" w:type="dxa"/>
          </w:tcPr>
          <w:p>
            <w:pPr>
              <w:pStyle w:val="18"/>
              <w:spacing w:before="108"/>
              <w:rPr>
                <w:rFonts w:ascii="Arial" w:hAnsi="Arial"/>
                <w:b/>
                <w:sz w:val="20"/>
              </w:rPr>
            </w:pPr>
          </w:p>
          <w:p>
            <w:pPr>
              <w:pStyle w:val="18"/>
              <w:spacing w:line="245" w:lineRule="auto"/>
              <w:ind w:left="309" w:right="282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>Response</w:t>
            </w:r>
          </w:p>
        </w:tc>
        <w:tc>
          <w:tcPr>
            <w:tcW w:w="1721" w:type="dxa"/>
          </w:tcPr>
          <w:p>
            <w:pPr>
              <w:pStyle w:val="18"/>
              <w:spacing w:before="2" w:line="242" w:lineRule="auto"/>
              <w:ind w:left="212" w:right="167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>clear, structured,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</w:p>
          <w:p>
            <w:pPr>
              <w:pStyle w:val="18"/>
              <w:spacing w:before="17" w:line="202" w:lineRule="exact"/>
              <w:ind w:left="434" w:right="393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logically </w:t>
            </w:r>
            <w:r>
              <w:rPr>
                <w:spacing w:val="-4"/>
                <w:sz w:val="20"/>
              </w:rPr>
              <w:t>presented</w:t>
            </w:r>
          </w:p>
        </w:tc>
        <w:tc>
          <w:tcPr>
            <w:tcW w:w="1541" w:type="dxa"/>
          </w:tcPr>
          <w:p>
            <w:pPr>
              <w:pStyle w:val="18"/>
              <w:spacing w:before="223" w:line="245" w:lineRule="auto"/>
              <w:ind w:left="225" w:right="186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38" w:type="dxa"/>
          </w:tcPr>
          <w:p>
            <w:pPr>
              <w:pStyle w:val="18"/>
              <w:spacing w:before="108" w:line="245" w:lineRule="auto"/>
              <w:ind w:left="151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1" w:type="dxa"/>
          </w:tcPr>
          <w:p>
            <w:pPr>
              <w:pStyle w:val="18"/>
              <w:spacing w:before="223" w:line="245" w:lineRule="auto"/>
              <w:ind w:left="137" w:firstLine="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>
      <w:pPr>
        <w:pStyle w:val="18"/>
        <w:spacing w:after="0" w:line="245" w:lineRule="auto"/>
        <w:rPr>
          <w:sz w:val="20"/>
        </w:rPr>
        <w:sectPr>
          <w:type w:val="continuous"/>
          <w:pgSz w:w="11930" w:h="16850"/>
          <w:pgMar w:top="140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Q1.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table. 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 and identify normalization issues, then redesign it up to 3NF.</w:t>
      </w:r>
    </w:p>
    <w:p>
      <w:pPr>
        <w:pStyle w:val="15"/>
        <w:spacing w:after="4" w:line="480" w:lineRule="auto"/>
        <w:ind w:left="283" w:right="6880"/>
      </w:pPr>
      <w:r>
        <w:t>(BL4 – Analyze) Unnormalized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(UNF)</w:t>
      </w:r>
    </w:p>
    <w:tbl>
      <w:tblPr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1"/>
        <w:gridCol w:w="1683"/>
        <w:gridCol w:w="1455"/>
        <w:gridCol w:w="1635"/>
        <w:gridCol w:w="1376"/>
        <w:gridCol w:w="1685"/>
      </w:tblGrid>
      <w:tr>
        <w:trPr>
          <w:trHeight w:val="253"/>
        </w:trPr>
        <w:tc>
          <w:tcPr>
            <w:tcW w:w="1471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1683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Student_Name</w:t>
            </w:r>
          </w:p>
        </w:tc>
        <w:tc>
          <w:tcPr>
            <w:tcW w:w="1455" w:type="dxa"/>
          </w:tcPr>
          <w:p>
            <w:pPr>
              <w:pStyle w:val="18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Course_ID</w:t>
            </w:r>
          </w:p>
        </w:tc>
        <w:tc>
          <w:tcPr>
            <w:tcW w:w="1635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Course_Name</w:t>
            </w:r>
          </w:p>
        </w:tc>
        <w:tc>
          <w:tcPr>
            <w:tcW w:w="1376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Faculty</w:t>
            </w:r>
          </w:p>
        </w:tc>
        <w:tc>
          <w:tcPr>
            <w:tcW w:w="1685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Faculty_Phone</w:t>
            </w:r>
          </w:p>
        </w:tc>
      </w:tr>
      <w:tr>
        <w:trPr>
          <w:trHeight w:val="251"/>
        </w:trPr>
        <w:tc>
          <w:tcPr>
            <w:tcW w:w="1471" w:type="dxa"/>
          </w:tcPr>
          <w:p>
            <w:pPr>
              <w:pStyle w:val="18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683" w:type="dxa"/>
          </w:tcPr>
          <w:p>
            <w:pPr>
              <w:pStyle w:val="18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Rahul</w:t>
            </w:r>
          </w:p>
        </w:tc>
        <w:tc>
          <w:tcPr>
            <w:tcW w:w="1455" w:type="dxa"/>
          </w:tcPr>
          <w:p>
            <w:pPr>
              <w:pStyle w:val="18"/>
              <w:spacing w:before="1" w:line="231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  <w:tc>
          <w:tcPr>
            <w:tcW w:w="1635" w:type="dxa"/>
          </w:tcPr>
          <w:p>
            <w:pPr>
              <w:pStyle w:val="18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DBMS</w:t>
            </w:r>
          </w:p>
        </w:tc>
        <w:tc>
          <w:tcPr>
            <w:tcW w:w="1376" w:type="dxa"/>
          </w:tcPr>
          <w:p>
            <w:pPr>
              <w:pStyle w:val="18"/>
              <w:spacing w:before="1" w:line="231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1685" w:type="dxa"/>
          </w:tcPr>
          <w:p>
            <w:pPr>
              <w:pStyle w:val="18"/>
              <w:spacing w:before="1" w:line="231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9876543210</w:t>
            </w:r>
          </w:p>
        </w:tc>
      </w:tr>
      <w:tr>
        <w:trPr>
          <w:trHeight w:val="254"/>
        </w:trPr>
        <w:tc>
          <w:tcPr>
            <w:tcW w:w="1471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683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Rahul</w:t>
            </w:r>
          </w:p>
        </w:tc>
        <w:tc>
          <w:tcPr>
            <w:tcW w:w="1455" w:type="dxa"/>
          </w:tcPr>
          <w:p>
            <w:pPr>
              <w:pStyle w:val="18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C102</w:t>
            </w:r>
          </w:p>
        </w:tc>
        <w:tc>
          <w:tcPr>
            <w:tcW w:w="1635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Java</w:t>
            </w:r>
          </w:p>
        </w:tc>
        <w:tc>
          <w:tcPr>
            <w:tcW w:w="1376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Suresh</w:t>
            </w:r>
          </w:p>
        </w:tc>
        <w:tc>
          <w:tcPr>
            <w:tcW w:w="1685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9876543211</w:t>
            </w:r>
          </w:p>
        </w:tc>
      </w:tr>
      <w:tr>
        <w:trPr>
          <w:trHeight w:val="253"/>
        </w:trPr>
        <w:tc>
          <w:tcPr>
            <w:tcW w:w="1471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683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Priya</w:t>
            </w:r>
          </w:p>
        </w:tc>
        <w:tc>
          <w:tcPr>
            <w:tcW w:w="1455" w:type="dxa"/>
          </w:tcPr>
          <w:p>
            <w:pPr>
              <w:pStyle w:val="18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  <w:tc>
          <w:tcPr>
            <w:tcW w:w="1635" w:type="dxa"/>
          </w:tcPr>
          <w:p>
            <w:pPr>
              <w:pStyle w:val="18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DBMS</w:t>
            </w:r>
          </w:p>
        </w:tc>
        <w:tc>
          <w:tcPr>
            <w:tcW w:w="1376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1685" w:type="dxa"/>
          </w:tcPr>
          <w:p>
            <w:pPr>
              <w:pStyle w:val="18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9876543210</w:t>
            </w:r>
          </w:p>
        </w:tc>
      </w:tr>
    </w:tbl>
    <w:p>
      <w:pPr>
        <w:pStyle w:val="15"/>
        <w:spacing w:before="249"/>
        <w:ind w:left="283"/>
      </w:pPr>
      <w:r>
        <w:rPr>
          <w:spacing w:val="-2"/>
        </w:rPr>
        <w:t>Problems</w:t>
      </w:r>
    </w:p>
    <w:p>
      <w:pPr>
        <w:pStyle w:val="15"/>
        <w:spacing w:before="3"/>
      </w:pPr>
    </w:p>
    <w:p>
      <w:pPr>
        <w:pStyle w:val="17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 xml:space="preserve">Data </w:t>
      </w:r>
      <w:r>
        <w:rPr>
          <w:spacing w:val="-2"/>
          <w:sz w:val="22"/>
        </w:rPr>
        <w:t>redundancy.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2"/>
          <w:sz w:val="22"/>
        </w:rPr>
        <w:t xml:space="preserve"> anomaly.</w:t>
      </w:r>
    </w:p>
    <w:p>
      <w:pPr>
        <w:spacing w:before="3" w:line="240" w:lineRule="auto"/>
        <w:rPr>
          <w:sz w:val="22"/>
        </w:rPr>
      </w:pPr>
    </w:p>
    <w:p>
      <w:pPr>
        <w:pStyle w:val="17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Insertion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anomaly.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Deletion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anomaly.</w:t>
      </w:r>
    </w:p>
    <w:p>
      <w:pPr>
        <w:spacing w:before="0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5"/>
        </w:rPr>
        <w:t>1NF</w:t>
      </w:r>
    </w:p>
    <w:p>
      <w:pPr>
        <w:pStyle w:val="15"/>
        <w:spacing w:before="6"/>
      </w:pPr>
    </w:p>
    <w:p>
      <w:pPr>
        <w:spacing w:before="1"/>
        <w:ind w:left="283" w:right="0" w:firstLine="0"/>
        <w:jc w:val="left"/>
        <w:rPr>
          <w:sz w:val="22"/>
        </w:rPr>
      </w:pPr>
      <w:r>
        <w:rPr>
          <w:sz w:val="22"/>
        </w:rPr>
        <w:t>Separate</w:t>
      </w:r>
      <w:r>
        <w:rPr>
          <w:spacing w:val="-7"/>
          <w:sz w:val="22"/>
        </w:rPr>
        <w:t xml:space="preserve"> </w:t>
      </w:r>
      <w:r>
        <w:rPr>
          <w:sz w:val="22"/>
        </w:rPr>
        <w:t>repeating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groups.</w:t>
      </w:r>
    </w:p>
    <w:p>
      <w:pPr>
        <w:spacing w:before="0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Student</w:t>
      </w:r>
    </w:p>
    <w:p>
      <w:pPr>
        <w:pStyle w:val="15"/>
        <w:spacing w:before="49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6"/>
        <w:gridCol w:w="3302"/>
      </w:tblGrid>
      <w:tr>
        <w:trPr>
          <w:trHeight w:val="460"/>
        </w:trPr>
        <w:tc>
          <w:tcPr>
            <w:tcW w:w="2606" w:type="dxa"/>
          </w:tcPr>
          <w:p>
            <w:pPr>
              <w:pStyle w:val="18"/>
              <w:spacing w:before="91"/>
              <w:ind w:left="69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3302" w:type="dxa"/>
          </w:tcPr>
          <w:p>
            <w:pPr>
              <w:pStyle w:val="18"/>
              <w:spacing w:before="91"/>
              <w:ind w:left="88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Student_Name</w:t>
            </w:r>
          </w:p>
        </w:tc>
      </w:tr>
      <w:tr>
        <w:trPr>
          <w:trHeight w:val="459"/>
        </w:trPr>
        <w:tc>
          <w:tcPr>
            <w:tcW w:w="2606" w:type="dxa"/>
          </w:tcPr>
          <w:p>
            <w:pPr>
              <w:pStyle w:val="18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3302" w:type="dxa"/>
          </w:tcPr>
          <w:p>
            <w:pPr>
              <w:pStyle w:val="18"/>
              <w:spacing w:before="8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Rahul</w:t>
            </w:r>
          </w:p>
        </w:tc>
      </w:tr>
      <w:tr>
        <w:trPr>
          <w:trHeight w:val="482"/>
        </w:trPr>
        <w:tc>
          <w:tcPr>
            <w:tcW w:w="2606" w:type="dxa"/>
          </w:tcPr>
          <w:p>
            <w:pPr>
              <w:pStyle w:val="18"/>
              <w:spacing w:before="9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102</w:t>
            </w:r>
          </w:p>
        </w:tc>
        <w:tc>
          <w:tcPr>
            <w:tcW w:w="3302" w:type="dxa"/>
          </w:tcPr>
          <w:p>
            <w:pPr>
              <w:pStyle w:val="18"/>
              <w:spacing w:before="97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Priya</w:t>
            </w:r>
          </w:p>
        </w:tc>
      </w:tr>
    </w:tbl>
    <w:p>
      <w:pPr>
        <w:pStyle w:val="15"/>
        <w:spacing w:before="250"/>
      </w:pPr>
    </w:p>
    <w:p>
      <w:pPr>
        <w:pStyle w:val="15"/>
        <w:ind w:left="283"/>
      </w:pPr>
      <w:r>
        <w:rPr>
          <w:spacing w:val="-2"/>
        </w:rPr>
        <w:t>Course</w:t>
      </w:r>
    </w:p>
    <w:p>
      <w:pPr>
        <w:pStyle w:val="15"/>
        <w:spacing w:before="49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6"/>
        <w:gridCol w:w="2523"/>
        <w:gridCol w:w="1392"/>
      </w:tblGrid>
      <w:tr>
        <w:trPr>
          <w:trHeight w:val="403"/>
        </w:trPr>
        <w:tc>
          <w:tcPr>
            <w:tcW w:w="1966" w:type="dxa"/>
          </w:tcPr>
          <w:p>
            <w:pPr>
              <w:pStyle w:val="18"/>
              <w:spacing w:before="62"/>
              <w:ind w:left="41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523" w:type="dxa"/>
          </w:tcPr>
          <w:p>
            <w:pPr>
              <w:pStyle w:val="18"/>
              <w:spacing w:before="62"/>
              <w:ind w:left="5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392" w:type="dxa"/>
          </w:tcPr>
          <w:p>
            <w:pPr>
              <w:pStyle w:val="18"/>
              <w:spacing w:before="62"/>
              <w:ind w:left="30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</w:t>
            </w:r>
          </w:p>
        </w:tc>
      </w:tr>
      <w:tr>
        <w:trPr>
          <w:trHeight w:val="405"/>
        </w:trPr>
        <w:tc>
          <w:tcPr>
            <w:tcW w:w="1966" w:type="dxa"/>
          </w:tcPr>
          <w:p>
            <w:pPr>
              <w:pStyle w:val="18"/>
              <w:spacing w:before="58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523" w:type="dxa"/>
          </w:tcPr>
          <w:p>
            <w:pPr>
              <w:pStyle w:val="18"/>
              <w:spacing w:before="5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392" w:type="dxa"/>
          </w:tcPr>
          <w:p>
            <w:pPr>
              <w:pStyle w:val="18"/>
              <w:spacing w:before="5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</w:tr>
      <w:tr>
        <w:trPr>
          <w:trHeight w:val="422"/>
        </w:trPr>
        <w:tc>
          <w:tcPr>
            <w:tcW w:w="1966" w:type="dxa"/>
          </w:tcPr>
          <w:p>
            <w:pPr>
              <w:pStyle w:val="18"/>
              <w:spacing w:before="68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523" w:type="dxa"/>
          </w:tcPr>
          <w:p>
            <w:pPr>
              <w:pStyle w:val="18"/>
              <w:spacing w:before="6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392" w:type="dxa"/>
          </w:tcPr>
          <w:p>
            <w:pPr>
              <w:pStyle w:val="18"/>
              <w:spacing w:before="6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</w:tr>
    </w:tbl>
    <w:p>
      <w:pPr>
        <w:pStyle w:val="15"/>
        <w:spacing w:before="248"/>
        <w:ind w:left="283"/>
      </w:pPr>
      <w:r>
        <w:rPr>
          <w:spacing w:val="-2"/>
        </w:rPr>
        <w:t>Enrollment</w:t>
      </w:r>
    </w:p>
    <w:p>
      <w:pPr>
        <w:pStyle w:val="15"/>
        <w:spacing w:before="48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7"/>
        <w:gridCol w:w="2903"/>
      </w:tblGrid>
      <w:tr>
        <w:trPr>
          <w:trHeight w:val="338"/>
        </w:trPr>
        <w:tc>
          <w:tcPr>
            <w:tcW w:w="3057" w:type="dxa"/>
          </w:tcPr>
          <w:p>
            <w:pPr>
              <w:pStyle w:val="18"/>
              <w:spacing w:before="36"/>
              <w:ind w:left="93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Student_ID</w:t>
            </w:r>
          </w:p>
        </w:tc>
        <w:tc>
          <w:tcPr>
            <w:tcW w:w="2903" w:type="dxa"/>
          </w:tcPr>
          <w:p>
            <w:pPr>
              <w:pStyle w:val="18"/>
              <w:spacing w:before="36"/>
              <w:ind w:left="89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Course_ID</w:t>
            </w:r>
          </w:p>
        </w:tc>
      </w:tr>
      <w:tr>
        <w:trPr>
          <w:trHeight w:val="318"/>
        </w:trPr>
        <w:tc>
          <w:tcPr>
            <w:tcW w:w="3057" w:type="dxa"/>
          </w:tcPr>
          <w:p>
            <w:pPr>
              <w:pStyle w:val="18"/>
              <w:spacing w:before="34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903" w:type="dxa"/>
          </w:tcPr>
          <w:p>
            <w:pPr>
              <w:pStyle w:val="18"/>
              <w:spacing w:before="34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</w:tr>
      <w:tr>
        <w:trPr>
          <w:trHeight w:val="337"/>
        </w:trPr>
        <w:tc>
          <w:tcPr>
            <w:tcW w:w="3057" w:type="dxa"/>
          </w:tcPr>
          <w:p>
            <w:pPr>
              <w:pStyle w:val="18"/>
              <w:spacing w:before="43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903" w:type="dxa"/>
          </w:tcPr>
          <w:p>
            <w:pPr>
              <w:pStyle w:val="18"/>
              <w:spacing w:before="43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C102</w:t>
            </w:r>
          </w:p>
        </w:tc>
      </w:tr>
      <w:tr>
        <w:trPr>
          <w:trHeight w:val="335"/>
        </w:trPr>
        <w:tc>
          <w:tcPr>
            <w:tcW w:w="3057" w:type="dxa"/>
          </w:tcPr>
          <w:p>
            <w:pPr>
              <w:pStyle w:val="18"/>
              <w:spacing w:before="43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2903" w:type="dxa"/>
          </w:tcPr>
          <w:p>
            <w:pPr>
              <w:pStyle w:val="18"/>
              <w:spacing w:before="43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</w:tr>
    </w:tbl>
    <w:p>
      <w:pPr>
        <w:pStyle w:val="18"/>
        <w:spacing w:after="0"/>
        <w:rPr>
          <w:sz w:val="22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rPr>
          <w:spacing w:val="-5"/>
        </w:rPr>
        <w:t>2NF</w:t>
      </w:r>
    </w:p>
    <w:p>
      <w:pPr>
        <w:pStyle w:val="15"/>
        <w:spacing w:before="4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partial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dependency.</w:t>
      </w:r>
    </w:p>
    <w:p>
      <w:pPr>
        <w:spacing w:before="3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Faculty</w:t>
      </w:r>
    </w:p>
    <w:p>
      <w:pPr>
        <w:pStyle w:val="15"/>
        <w:spacing w:before="48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2010"/>
        <w:gridCol w:w="1632"/>
      </w:tblGrid>
      <w:tr>
        <w:trPr>
          <w:trHeight w:val="451"/>
        </w:trPr>
        <w:tc>
          <w:tcPr>
            <w:tcW w:w="1580" w:type="dxa"/>
          </w:tcPr>
          <w:p>
            <w:pPr>
              <w:pStyle w:val="18"/>
              <w:spacing w:before="86"/>
              <w:ind w:left="19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  <w:tc>
          <w:tcPr>
            <w:tcW w:w="2010" w:type="dxa"/>
          </w:tcPr>
          <w:p>
            <w:pPr>
              <w:pStyle w:val="18"/>
              <w:spacing w:before="86"/>
              <w:ind w:left="2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Faculty_Name</w:t>
            </w:r>
          </w:p>
        </w:tc>
        <w:tc>
          <w:tcPr>
            <w:tcW w:w="1632" w:type="dxa"/>
          </w:tcPr>
          <w:p>
            <w:pPr>
              <w:pStyle w:val="18"/>
              <w:spacing w:before="86"/>
              <w:ind w:left="48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Phone</w:t>
            </w:r>
          </w:p>
        </w:tc>
      </w:tr>
      <w:tr>
        <w:trPr>
          <w:trHeight w:val="450"/>
        </w:trPr>
        <w:tc>
          <w:tcPr>
            <w:tcW w:w="1580" w:type="dxa"/>
          </w:tcPr>
          <w:p>
            <w:pPr>
              <w:pStyle w:val="18"/>
              <w:spacing w:before="82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  <w:tc>
          <w:tcPr>
            <w:tcW w:w="2010" w:type="dxa"/>
          </w:tcPr>
          <w:p>
            <w:pPr>
              <w:pStyle w:val="18"/>
              <w:spacing w:before="82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  <w:tc>
          <w:tcPr>
            <w:tcW w:w="1632" w:type="dxa"/>
          </w:tcPr>
          <w:p>
            <w:pPr>
              <w:pStyle w:val="18"/>
              <w:spacing w:before="82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9876543210</w:t>
            </w:r>
          </w:p>
        </w:tc>
      </w:tr>
      <w:tr>
        <w:trPr>
          <w:trHeight w:val="475"/>
        </w:trPr>
        <w:tc>
          <w:tcPr>
            <w:tcW w:w="1580" w:type="dxa"/>
          </w:tcPr>
          <w:p>
            <w:pPr>
              <w:pStyle w:val="18"/>
              <w:spacing w:before="94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  <w:tc>
          <w:tcPr>
            <w:tcW w:w="2010" w:type="dxa"/>
          </w:tcPr>
          <w:p>
            <w:pPr>
              <w:pStyle w:val="18"/>
              <w:spacing w:before="94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  <w:tc>
          <w:tcPr>
            <w:tcW w:w="1632" w:type="dxa"/>
          </w:tcPr>
          <w:p>
            <w:pPr>
              <w:pStyle w:val="18"/>
              <w:spacing w:before="94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9876543211</w:t>
            </w:r>
          </w:p>
        </w:tc>
      </w:tr>
    </w:tbl>
    <w:p>
      <w:pPr>
        <w:pStyle w:val="15"/>
        <w:spacing w:before="249"/>
      </w:pPr>
    </w:p>
    <w:p>
      <w:pPr>
        <w:pStyle w:val="15"/>
        <w:ind w:left="283"/>
      </w:pPr>
      <w:r>
        <w:rPr>
          <w:spacing w:val="-2"/>
        </w:rPr>
        <w:t>Course</w:t>
      </w:r>
    </w:p>
    <w:p>
      <w:pPr>
        <w:pStyle w:val="15"/>
        <w:spacing w:before="46" w:after="1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2006"/>
        <w:gridCol w:w="1616"/>
      </w:tblGrid>
      <w:tr>
        <w:trPr>
          <w:trHeight w:val="340"/>
        </w:trPr>
        <w:tc>
          <w:tcPr>
            <w:tcW w:w="1564" w:type="dxa"/>
          </w:tcPr>
          <w:p>
            <w:pPr>
              <w:pStyle w:val="18"/>
              <w:spacing w:before="31"/>
              <w:ind w:left="2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006" w:type="dxa"/>
          </w:tcPr>
          <w:p>
            <w:pPr>
              <w:pStyle w:val="18"/>
              <w:spacing w:before="31"/>
              <w:ind w:left="26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616" w:type="dxa"/>
          </w:tcPr>
          <w:p>
            <w:pPr>
              <w:pStyle w:val="18"/>
              <w:spacing w:before="31"/>
              <w:ind w:left="21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</w:tr>
      <w:tr>
        <w:trPr>
          <w:trHeight w:val="337"/>
        </w:trPr>
        <w:tc>
          <w:tcPr>
            <w:tcW w:w="1564" w:type="dxa"/>
          </w:tcPr>
          <w:p>
            <w:pPr>
              <w:pStyle w:val="18"/>
              <w:spacing w:before="2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006" w:type="dxa"/>
          </w:tcPr>
          <w:p>
            <w:pPr>
              <w:pStyle w:val="18"/>
              <w:spacing w:before="2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616" w:type="dxa"/>
          </w:tcPr>
          <w:p>
            <w:pPr>
              <w:pStyle w:val="18"/>
              <w:spacing w:before="25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</w:tr>
      <w:tr>
        <w:trPr>
          <w:trHeight w:val="355"/>
        </w:trPr>
        <w:tc>
          <w:tcPr>
            <w:tcW w:w="1564" w:type="dxa"/>
          </w:tcPr>
          <w:p>
            <w:pPr>
              <w:pStyle w:val="18"/>
              <w:spacing w:before="34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006" w:type="dxa"/>
          </w:tcPr>
          <w:p>
            <w:pPr>
              <w:pStyle w:val="18"/>
              <w:spacing w:before="34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616" w:type="dxa"/>
          </w:tcPr>
          <w:p>
            <w:pPr>
              <w:pStyle w:val="18"/>
              <w:spacing w:before="34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</w:tr>
    </w:tbl>
    <w:p>
      <w:pPr>
        <w:pStyle w:val="15"/>
        <w:spacing w:before="251"/>
        <w:ind w:left="283"/>
      </w:pPr>
      <w:r>
        <w:rPr>
          <w:spacing w:val="-5"/>
        </w:rPr>
        <w:t>3NF</w:t>
      </w:r>
    </w:p>
    <w:p>
      <w:pPr>
        <w:pStyle w:val="15"/>
        <w:spacing w:before="3"/>
      </w:pPr>
    </w:p>
    <w:p>
      <w:pPr>
        <w:spacing w:before="1"/>
        <w:ind w:left="283" w:right="0" w:firstLine="0"/>
        <w:jc w:val="left"/>
        <w:rPr>
          <w:sz w:val="22"/>
        </w:rPr>
      </w:pPr>
      <w:r>
        <w:rPr>
          <w:sz w:val="22"/>
        </w:rPr>
        <w:t>Final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spacing w:before="8" w:line="240" w:lineRule="auto"/>
        <w:rPr>
          <w:sz w:val="22"/>
        </w:rPr>
      </w:pPr>
    </w:p>
    <w:p>
      <w:pPr>
        <w:spacing w:before="0" w:line="245" w:lineRule="auto"/>
        <w:ind w:left="283" w:right="5644" w:firstLine="0"/>
        <w:jc w:val="left"/>
        <w:rPr>
          <w:sz w:val="22"/>
        </w:rPr>
      </w:pPr>
      <w:r>
        <w:rPr>
          <w:sz w:val="22"/>
        </w:rPr>
        <w:t>Student (Student_ID, Student_Name) Faculty</w:t>
      </w:r>
      <w:r>
        <w:rPr>
          <w:spacing w:val="-9"/>
          <w:sz w:val="22"/>
        </w:rPr>
        <w:t xml:space="preserve"> </w:t>
      </w:r>
      <w:r>
        <w:rPr>
          <w:sz w:val="22"/>
        </w:rPr>
        <w:t>(Faculty_ID,</w:t>
      </w:r>
      <w:r>
        <w:rPr>
          <w:spacing w:val="-7"/>
          <w:sz w:val="22"/>
        </w:rPr>
        <w:t xml:space="preserve"> </w:t>
      </w:r>
      <w:r>
        <w:rPr>
          <w:sz w:val="22"/>
        </w:rPr>
        <w:t>Faculty_Name,</w:t>
      </w:r>
      <w:r>
        <w:rPr>
          <w:spacing w:val="-7"/>
          <w:sz w:val="22"/>
        </w:rPr>
        <w:t xml:space="preserve"> </w:t>
      </w:r>
      <w:r>
        <w:rPr>
          <w:sz w:val="22"/>
        </w:rPr>
        <w:t>Phone)</w:t>
      </w:r>
    </w:p>
    <w:p>
      <w:pPr>
        <w:spacing w:before="0" w:line="242" w:lineRule="auto"/>
        <w:ind w:left="283" w:right="4260" w:firstLine="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8"/>
          <w:sz w:val="22"/>
        </w:rPr>
        <w:t xml:space="preserve"> </w:t>
      </w:r>
      <w:r>
        <w:rPr>
          <w:sz w:val="22"/>
        </w:rPr>
        <w:t>(Course_ID,</w:t>
      </w:r>
      <w:r>
        <w:rPr>
          <w:spacing w:val="-6"/>
          <w:sz w:val="22"/>
        </w:rPr>
        <w:t xml:space="preserve"> </w:t>
      </w:r>
      <w:r>
        <w:rPr>
          <w:sz w:val="22"/>
        </w:rPr>
        <w:t>Course_Name,</w:t>
      </w:r>
      <w:r>
        <w:rPr>
          <w:spacing w:val="-6"/>
          <w:sz w:val="22"/>
        </w:rPr>
        <w:t xml:space="preserve"> </w:t>
      </w:r>
      <w:r>
        <w:rPr>
          <w:sz w:val="22"/>
        </w:rPr>
        <w:t>Faculty_ID) Enrollment (Student_ID, Course_ID)</w:t>
      </w:r>
    </w:p>
    <w:p>
      <w:pPr>
        <w:spacing w:before="0" w:line="240" w:lineRule="auto"/>
        <w:rPr>
          <w:sz w:val="22"/>
        </w:rPr>
      </w:pPr>
    </w:p>
    <w:p>
      <w:pPr>
        <w:spacing w:before="4" w:line="240" w:lineRule="auto"/>
        <w:rPr>
          <w:sz w:val="22"/>
        </w:rPr>
      </w:pPr>
    </w:p>
    <w:p>
      <w:pPr>
        <w:pStyle w:val="15"/>
        <w:spacing w:before="1"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840"/>
      </w:pPr>
      <w:r>
        <w:t>Normalization</w:t>
      </w:r>
      <w:r>
        <w:rPr>
          <w:spacing w:val="-6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redundancy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insertion,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deletion anomalies. 3NF improves consistency and maintains data integrity.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Q2.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 xml:space="preserve">details. Design SQL queries to retrieve employees working in multiple departments and justify your </w:t>
      </w:r>
      <w:r>
        <w:rPr>
          <w:spacing w:val="-2"/>
        </w:rPr>
        <w:t>approach.</w:t>
      </w:r>
    </w:p>
    <w:p>
      <w:pPr>
        <w:pStyle w:val="15"/>
        <w:spacing w:after="4" w:line="480" w:lineRule="auto"/>
        <w:ind w:left="283" w:right="8259"/>
      </w:pPr>
      <w:r>
        <w:t>(BL6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Create) </w:t>
      </w:r>
      <w:r>
        <w:rPr>
          <w:spacing w:val="-2"/>
        </w:rPr>
        <w:t>Tables Employee</w:t>
      </w:r>
    </w:p>
    <w:tbl>
      <w:tblPr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7"/>
        <w:gridCol w:w="1935"/>
      </w:tblGrid>
      <w:tr>
        <w:trPr>
          <w:trHeight w:val="400"/>
        </w:trPr>
        <w:tc>
          <w:tcPr>
            <w:tcW w:w="1937" w:type="dxa"/>
          </w:tcPr>
          <w:p>
            <w:pPr>
              <w:pStyle w:val="18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Emp_ID</w:t>
            </w:r>
          </w:p>
        </w:tc>
        <w:tc>
          <w:tcPr>
            <w:tcW w:w="1935" w:type="dxa"/>
          </w:tcPr>
          <w:p>
            <w:pPr>
              <w:pStyle w:val="18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Emp_Name</w:t>
            </w:r>
          </w:p>
        </w:tc>
      </w:tr>
    </w:tbl>
    <w:p>
      <w:pPr>
        <w:pStyle w:val="15"/>
        <w:spacing w:before="247"/>
        <w:ind w:left="283"/>
      </w:pPr>
      <w:r>
        <w:rPr>
          <w:spacing w:val="-2"/>
        </w:rPr>
        <w:t>Department</w:t>
      </w:r>
    </w:p>
    <w:p>
      <w:pPr>
        <w:pStyle w:val="15"/>
        <w:rPr>
          <w:sz w:val="20"/>
        </w:rPr>
      </w:pPr>
    </w:p>
    <w:p>
      <w:pPr>
        <w:pStyle w:val="15"/>
        <w:spacing w:before="53"/>
        <w:rPr>
          <w:sz w:val="20"/>
        </w:rPr>
      </w:pPr>
    </w:p>
    <w:tbl>
      <w:tblPr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8"/>
        <w:gridCol w:w="1971"/>
      </w:tblGrid>
      <w:tr>
        <w:trPr>
          <w:trHeight w:val="270"/>
        </w:trPr>
        <w:tc>
          <w:tcPr>
            <w:tcW w:w="1968" w:type="dxa"/>
          </w:tcPr>
          <w:p>
            <w:pPr>
              <w:pStyle w:val="18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Dept_ID</w:t>
            </w:r>
          </w:p>
        </w:tc>
        <w:tc>
          <w:tcPr>
            <w:tcW w:w="1971" w:type="dxa"/>
          </w:tcPr>
          <w:p>
            <w:pPr>
              <w:pStyle w:val="18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Dept_Name</w:t>
            </w:r>
          </w:p>
        </w:tc>
      </w:tr>
    </w:tbl>
    <w:p>
      <w:pPr>
        <w:pStyle w:val="15"/>
        <w:spacing w:before="249"/>
      </w:pPr>
    </w:p>
    <w:p>
      <w:pPr>
        <w:pStyle w:val="15"/>
        <w:ind w:left="283"/>
      </w:pPr>
      <w:r>
        <w:rPr>
          <w:spacing w:val="-2"/>
        </w:rPr>
        <w:t>Employee_Department</w:t>
      </w:r>
    </w:p>
    <w:p>
      <w:pPr>
        <w:pStyle w:val="15"/>
        <w:spacing w:before="25" w:after="1"/>
        <w:rPr>
          <w:sz w:val="20"/>
        </w:rPr>
      </w:pPr>
    </w:p>
    <w:tbl>
      <w:tblPr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7"/>
        <w:gridCol w:w="1935"/>
      </w:tblGrid>
      <w:tr>
        <w:trPr>
          <w:trHeight w:val="369"/>
        </w:trPr>
        <w:tc>
          <w:tcPr>
            <w:tcW w:w="1937" w:type="dxa"/>
          </w:tcPr>
          <w:p>
            <w:pPr>
              <w:pStyle w:val="18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Emp_ID</w:t>
            </w:r>
          </w:p>
        </w:tc>
        <w:tc>
          <w:tcPr>
            <w:tcW w:w="1935" w:type="dxa"/>
          </w:tcPr>
          <w:p>
            <w:pPr>
              <w:pStyle w:val="18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Dept_ID</w:t>
            </w:r>
          </w:p>
        </w:tc>
      </w:tr>
    </w:tbl>
    <w:p>
      <w:pPr>
        <w:pStyle w:val="15"/>
        <w:rPr>
          <w:sz w:val="20"/>
        </w:rPr>
      </w:pPr>
    </w:p>
    <w:p>
      <w:pPr>
        <w:pStyle w:val="15"/>
        <w:spacing w:before="197"/>
        <w:rPr>
          <w:sz w:val="20"/>
        </w:rPr>
      </w:pPr>
      <w:r>
        <w:rPr>
          <w:sz w:val="20"/>
        </w:rPr>
        <w:drawing>
          <wp:anchor distT="0" distB="0" distL="0" distR="0" simplePos="0" relativeHeight="51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286372</wp:posOffset>
            </wp:positionV>
            <wp:extent cx="5798596" cy="5349525"/>
            <wp:effectExtent l="0" t="0" r="0" b="0"/>
            <wp:wrapTopAndBottom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8596" cy="5349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line="240" w:lineRule="auto"/>
        <w:ind w:left="284" w:right="0" w:firstLine="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4144233" cy="5514973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4233" cy="55149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15"/>
        <w:spacing w:before="185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906"/>
        <w:rPr>
          <w:rFonts w:ascii="Microsoft Sans Serif" w:hAnsi="Microsoft Sans Serif"/>
          <w:b w:val="0"/>
        </w:rPr>
      </w:pP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and HAVING identify employees assigned to more than one department efficiently</w:t>
      </w:r>
      <w:r>
        <w:rPr>
          <w:rFonts w:ascii="Microsoft Sans Serif" w:hAnsi="Microsoft Sans Serif"/>
          <w:b w:val="0"/>
        </w:rPr>
        <w:t>.</w:t>
      </w:r>
    </w:p>
    <w:p>
      <w:pPr>
        <w:pStyle w:val="15"/>
        <w:spacing w:after="0"/>
        <w:rPr>
          <w:rFonts w:ascii="Microsoft Sans Serif" w:hAnsi="Microsoft Sans Serif"/>
          <w:b w:val="0"/>
        </w:rPr>
        <w:sectPr>
          <w:pgSz w:w="11930" w:h="16850"/>
          <w:pgMar w:top="140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Q3.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relation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functional dependencies,</w:t>
      </w:r>
      <w:r>
        <w:rPr>
          <w:spacing w:val="-3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 keys and check BCNF. If not, decompose it.</w:t>
      </w:r>
    </w:p>
    <w:p>
      <w:pPr>
        <w:pStyle w:val="15"/>
        <w:spacing w:line="480" w:lineRule="auto"/>
        <w:ind w:left="283" w:right="7645"/>
      </w:pPr>
      <w:r>
        <w:t>(BL5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 xml:space="preserve">Evaluate) </w:t>
      </w:r>
      <w:r>
        <w:rPr>
          <w:spacing w:val="-2"/>
        </w:rPr>
        <w:t>Relation</w:t>
      </w:r>
    </w:p>
    <w:p>
      <w:pPr>
        <w:spacing w:before="5"/>
        <w:ind w:left="283" w:right="0" w:firstLine="0"/>
        <w:jc w:val="left"/>
        <w:rPr>
          <w:sz w:val="22"/>
        </w:rPr>
      </w:pPr>
      <w:r>
        <w:rPr>
          <w:sz w:val="22"/>
        </w:rPr>
        <w:t>R(Student_ID,</w:t>
      </w:r>
      <w:r>
        <w:rPr>
          <w:spacing w:val="-10"/>
          <w:sz w:val="22"/>
        </w:rPr>
        <w:t xml:space="preserve"> </w:t>
      </w:r>
      <w:r>
        <w:rPr>
          <w:sz w:val="22"/>
        </w:rPr>
        <w:t>Course_ID,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Faculty)</w:t>
      </w:r>
    </w:p>
    <w:p>
      <w:pPr>
        <w:spacing w:before="8" w:line="240" w:lineRule="auto"/>
        <w:rPr>
          <w:sz w:val="22"/>
        </w:rPr>
      </w:pPr>
    </w:p>
    <w:p>
      <w:pPr>
        <w:spacing w:before="1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FDs</w:t>
      </w:r>
    </w:p>
    <w:p>
      <w:pPr>
        <w:spacing w:before="8" w:line="240" w:lineRule="auto"/>
        <w:rPr>
          <w:sz w:val="22"/>
        </w:rPr>
      </w:pPr>
    </w:p>
    <w:p>
      <w:pPr>
        <w:spacing w:before="0" w:line="487" w:lineRule="auto"/>
        <w:ind w:left="283" w:right="5813" w:firstLine="0"/>
        <w:jc w:val="left"/>
        <w:rPr>
          <w:sz w:val="22"/>
        </w:rPr>
      </w:pPr>
      <w:r>
        <w:rPr>
          <w:sz w:val="22"/>
        </w:rPr>
        <w:t>(Student_ID,</w:t>
      </w:r>
      <w:r>
        <w:rPr>
          <w:spacing w:val="-7"/>
          <w:sz w:val="22"/>
        </w:rPr>
        <w:t xml:space="preserve"> </w:t>
      </w:r>
      <w:r>
        <w:rPr>
          <w:sz w:val="22"/>
        </w:rPr>
        <w:t>Course_ID)</w:t>
      </w:r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Faculty Faculty → Course_ID</w:t>
      </w:r>
    </w:p>
    <w:p>
      <w:pPr>
        <w:pStyle w:val="15"/>
        <w:spacing w:before="248"/>
        <w:ind w:left="283"/>
      </w:pPr>
      <w:r>
        <w:t>Candidate</w:t>
      </w:r>
      <w:r>
        <w:rPr>
          <w:spacing w:val="-2"/>
        </w:rPr>
        <w:t xml:space="preserve"> </w:t>
      </w:r>
      <w:r>
        <w:rPr>
          <w:spacing w:val="-5"/>
        </w:rPr>
        <w:t>Key</w:t>
      </w:r>
    </w:p>
    <w:p>
      <w:pPr>
        <w:pStyle w:val="15"/>
        <w:spacing w:before="7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(Student_ID,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Course_ID)</w:t>
      </w:r>
    </w:p>
    <w:p>
      <w:pPr>
        <w:spacing w:before="0" w:line="240" w:lineRule="auto"/>
        <w:rPr>
          <w:sz w:val="22"/>
        </w:rPr>
      </w:pPr>
    </w:p>
    <w:p>
      <w:pPr>
        <w:spacing w:before="5" w:line="240" w:lineRule="auto"/>
        <w:rPr>
          <w:sz w:val="22"/>
        </w:rPr>
      </w:pPr>
    </w:p>
    <w:p>
      <w:pPr>
        <w:pStyle w:val="15"/>
        <w:ind w:left="283"/>
      </w:pPr>
      <w:r>
        <w:t>BCNF</w:t>
      </w:r>
      <w:r>
        <w:rPr>
          <w:spacing w:val="-6"/>
        </w:rPr>
        <w:t xml:space="preserve"> </w:t>
      </w:r>
      <w:r>
        <w:rPr>
          <w:spacing w:val="-2"/>
        </w:rPr>
        <w:t>Check</w:t>
      </w:r>
    </w:p>
    <w:p>
      <w:pPr>
        <w:pStyle w:val="15"/>
        <w:spacing w:before="7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Course_ID</w:t>
      </w:r>
    </w:p>
    <w:p>
      <w:pPr>
        <w:spacing w:before="6" w:line="240" w:lineRule="auto"/>
        <w:rPr>
          <w:sz w:val="22"/>
        </w:rPr>
      </w:pPr>
    </w:p>
    <w:p>
      <w:pPr>
        <w:spacing w:before="0" w:line="487" w:lineRule="auto"/>
        <w:ind w:left="283" w:right="688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not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candidate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key. </w:t>
      </w:r>
      <w:r>
        <w:rPr>
          <w:spacing w:val="-2"/>
          <w:sz w:val="22"/>
        </w:rPr>
        <w:t>Hence,</w:t>
      </w:r>
    </w:p>
    <w:p>
      <w:pPr>
        <w:spacing w:before="2" w:line="485" w:lineRule="auto"/>
        <w:ind w:left="283" w:right="6880" w:firstLine="0"/>
        <w:jc w:val="left"/>
        <w:rPr>
          <w:sz w:val="22"/>
        </w:rPr>
      </w:pPr>
      <w:r>
        <w:rPr>
          <w:sz w:val="22"/>
        </w:rPr>
        <w:t>Relation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BCNF. </w:t>
      </w:r>
      <w:r>
        <w:rPr>
          <w:rFonts w:ascii="Arial" w:hAnsi="Arial"/>
          <w:b/>
          <w:sz w:val="22"/>
        </w:rPr>
        <w:t xml:space="preserve">BCNF Decomposition </w:t>
      </w:r>
      <w:r>
        <w:rPr>
          <w:spacing w:val="-2"/>
          <w:sz w:val="22"/>
        </w:rPr>
        <w:t>R1(Faculty,Course_ID) R2(Student_ID,Faculty)</w:t>
      </w:r>
    </w:p>
    <w:p>
      <w:pPr>
        <w:spacing w:before="3" w:line="245" w:lineRule="auto"/>
        <w:ind w:left="283" w:right="662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2"/>
          <w:sz w:val="22"/>
        </w:rPr>
        <w:t xml:space="preserve"> </w:t>
      </w:r>
      <w:r>
        <w:rPr>
          <w:sz w:val="22"/>
        </w:rPr>
        <w:t>TABLE</w:t>
      </w:r>
      <w:r>
        <w:rPr>
          <w:spacing w:val="-11"/>
          <w:sz w:val="22"/>
        </w:rPr>
        <w:t xml:space="preserve"> </w:t>
      </w:r>
      <w:r>
        <w:rPr>
          <w:sz w:val="22"/>
        </w:rPr>
        <w:t>FacultyCourse( Faculty VARCHAR(30), Course_ID VARCHAR(5), PRIMARY KEY(Faculty)</w:t>
      </w:r>
    </w:p>
    <w:p>
      <w:pPr>
        <w:spacing w:before="0" w:line="246" w:lineRule="exact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8" w:line="240" w:lineRule="auto"/>
        <w:rPr>
          <w:sz w:val="22"/>
        </w:rPr>
      </w:pPr>
    </w:p>
    <w:p>
      <w:pPr>
        <w:spacing w:before="1" w:line="242" w:lineRule="auto"/>
        <w:ind w:left="283" w:right="5644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TABLE</w:t>
      </w:r>
      <w:r>
        <w:rPr>
          <w:spacing w:val="-11"/>
          <w:sz w:val="22"/>
        </w:rPr>
        <w:t xml:space="preserve"> </w:t>
      </w:r>
      <w:r>
        <w:rPr>
          <w:sz w:val="22"/>
        </w:rPr>
        <w:t>StudentFaculty( Student_ID INT,</w:t>
      </w:r>
    </w:p>
    <w:p>
      <w:pPr>
        <w:spacing w:before="3"/>
        <w:ind w:left="283" w:right="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VARCHAR(30),</w:t>
      </w:r>
    </w:p>
    <w:p>
      <w:pPr>
        <w:spacing w:before="3"/>
        <w:ind w:left="283" w:right="0" w:firstLine="0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KEY(Student_ID,Faculty)</w:t>
      </w:r>
    </w:p>
    <w:p>
      <w:pPr>
        <w:spacing w:before="3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line="240" w:lineRule="auto"/>
        <w:ind w:left="2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1492" cy="6633114"/>
            <wp:effectExtent l="0" t="0" r="0" b="0"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1492" cy="66331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0" w:line="240" w:lineRule="auto"/>
        <w:rPr>
          <w:sz w:val="22"/>
        </w:rPr>
      </w:pPr>
    </w:p>
    <w:p>
      <w:pPr>
        <w:spacing w:before="0" w:line="240" w:lineRule="auto"/>
        <w:rPr>
          <w:sz w:val="22"/>
        </w:rPr>
      </w:pPr>
    </w:p>
    <w:p>
      <w:pPr>
        <w:spacing w:before="179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Justification</w:t>
      </w:r>
    </w:p>
    <w:p>
      <w:pPr>
        <w:pStyle w:val="15"/>
        <w:spacing w:before="2"/>
        <w:ind w:left="283"/>
        <w:rPr>
          <w:rFonts w:ascii="Microsoft Sans Serif" w:hAnsi="Microsoft Sans Serif"/>
          <w:b w:val="0"/>
        </w:rPr>
      </w:pPr>
      <w:r>
        <w:t>BCNF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determinant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key, reducing redundancy and preventing update anomalies</w:t>
      </w:r>
      <w:r>
        <w:rPr>
          <w:rFonts w:ascii="Microsoft Sans Serif" w:hAnsi="Microsoft Sans Serif"/>
          <w:b w:val="0"/>
        </w:rPr>
        <w:t>.</w:t>
      </w:r>
    </w:p>
    <w:p>
      <w:pPr>
        <w:pStyle w:val="15"/>
        <w:spacing w:after="0"/>
        <w:rPr>
          <w:rFonts w:ascii="Microsoft Sans Serif" w:hAnsi="Microsoft Sans Serif"/>
          <w:b w:val="0"/>
        </w:rPr>
        <w:sectPr>
          <w:pgSz w:w="11930" w:h="16850"/>
          <w:pgMar w:top="168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Q4.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banking</w:t>
      </w:r>
      <w:r>
        <w:rPr>
          <w:spacing w:val="-2"/>
        </w:rPr>
        <w:t xml:space="preserve"> </w:t>
      </w:r>
      <w:r>
        <w:t>system requires</w:t>
      </w:r>
      <w:r>
        <w:rPr>
          <w:spacing w:val="-2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access. Design</w:t>
      </w:r>
      <w:r>
        <w:rPr>
          <w:spacing w:val="-5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 ensure data security and integrity.</w:t>
      </w:r>
    </w:p>
    <w:p>
      <w:pPr>
        <w:pStyle w:val="15"/>
        <w:spacing w:before="252"/>
      </w:pPr>
    </w:p>
    <w:p>
      <w:pPr>
        <w:pStyle w:val="15"/>
        <w:ind w:left="283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>
      <w:pPr>
        <w:pStyle w:val="15"/>
        <w:rPr>
          <w:sz w:val="20"/>
        </w:rPr>
      </w:pPr>
    </w:p>
    <w:p>
      <w:pPr>
        <w:pStyle w:val="15"/>
        <w:spacing w:before="34"/>
        <w:rPr>
          <w:sz w:val="20"/>
        </w:rPr>
      </w:pPr>
      <w:r>
        <w:rPr>
          <w:sz w:val="20"/>
        </w:rPr>
        <w:drawing>
          <wp:anchor distT="0" distB="0" distL="0" distR="0" simplePos="0" relativeHeight="52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183073</wp:posOffset>
            </wp:positionV>
            <wp:extent cx="5546159" cy="1872233"/>
            <wp:effectExtent l="0" t="0" r="0" b="0"/>
            <wp:wrapTopAndBottom/>
            <wp:docPr id="16" name="图片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6159" cy="18722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76"/>
      </w:pPr>
    </w:p>
    <w:p>
      <w:pPr>
        <w:pStyle w:val="15"/>
        <w:spacing w:before="1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13"/>
        <w:rPr>
          <w:sz w:val="20"/>
        </w:rPr>
      </w:pPr>
      <w:r>
        <w:rPr>
          <w:sz w:val="20"/>
        </w:rPr>
        <w:drawing>
          <wp:anchor distT="0" distB="0" distL="0" distR="0" simplePos="0" relativeHeight="53" behindDoc="1" locked="0" layoutInCell="1" hidden="0" allowOverlap="1">
            <wp:simplePos x="0" y="0"/>
            <wp:positionH relativeFrom="page">
              <wp:posOffset>902969</wp:posOffset>
            </wp:positionH>
            <wp:positionV relativeFrom="paragraph">
              <wp:posOffset>169952</wp:posOffset>
            </wp:positionV>
            <wp:extent cx="5352803" cy="1934050"/>
            <wp:effectExtent l="0" t="0" r="0" b="0"/>
            <wp:wrapTopAndBottom/>
            <wp:docPr id="19" name="图片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2803" cy="1934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27"/>
      </w:pPr>
    </w:p>
    <w:p>
      <w:pPr>
        <w:pStyle w:val="15"/>
        <w:ind w:left="283"/>
      </w:pP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>
      <w:pPr>
        <w:pStyle w:val="15"/>
        <w:spacing w:before="6"/>
        <w:rPr>
          <w:sz w:val="14"/>
        </w:rPr>
      </w:pPr>
      <w:r>
        <w:rPr>
          <w:sz w:val="14"/>
        </w:rPr>
        <w:drawing>
          <wp:anchor distT="0" distB="0" distL="0" distR="0" simplePos="0" relativeHeight="54" behindDoc="1" locked="0" layoutInCell="1" hidden="0" allowOverlap="1">
            <wp:simplePos x="0" y="0"/>
            <wp:positionH relativeFrom="page">
              <wp:posOffset>861060</wp:posOffset>
            </wp:positionH>
            <wp:positionV relativeFrom="paragraph">
              <wp:posOffset>121471</wp:posOffset>
            </wp:positionV>
            <wp:extent cx="5411178" cy="2763773"/>
            <wp:effectExtent l="0" t="0" r="0" b="0"/>
            <wp:wrapTopAndBottom/>
            <wp:docPr id="22" name="图片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1178" cy="27637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4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line="240" w:lineRule="auto"/>
        <w:ind w:left="284" w:right="0" w:firstLine="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5505450" cy="2085975"/>
            <wp:effectExtent l="0" t="0" r="0" b="0"/>
            <wp:docPr id="25" name="图片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2085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12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840"/>
      </w:pPr>
      <w:r>
        <w:t>The view restricts users to only the required information, hiding sensitive columns 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Branch.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(PRIMARY</w:t>
      </w:r>
      <w:r>
        <w:rPr>
          <w:spacing w:val="-3"/>
        </w:rPr>
        <w:t xml:space="preserve"> </w:t>
      </w:r>
      <w:r>
        <w:t>KEY,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CHECK)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data integrity by preventing duplicate records, null values, and invalid account balances.</w:t>
      </w:r>
    </w:p>
    <w:p>
      <w:pPr>
        <w:pStyle w:val="15"/>
        <w:spacing w:after="0"/>
        <w:sectPr>
          <w:pgSz w:w="11930" w:h="16850"/>
          <w:pgMar w:top="166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Q5. A</w:t>
      </w:r>
      <w:r>
        <w:rPr>
          <w:spacing w:val="-9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redundant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anomalies.</w:t>
      </w:r>
      <w:r>
        <w:rPr>
          <w:spacing w:val="-4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 schema and apply normalization up to 3NF or BCNF.</w:t>
      </w:r>
    </w:p>
    <w:p>
      <w:pPr>
        <w:pStyle w:val="15"/>
        <w:spacing w:line="480" w:lineRule="auto"/>
        <w:ind w:left="283" w:right="6880"/>
      </w:pPr>
      <w:r>
        <w:t>(BL4 – Analyze) Unnormalized</w:t>
      </w:r>
      <w:r>
        <w:rPr>
          <w:spacing w:val="-16"/>
        </w:rPr>
        <w:t xml:space="preserve"> </w:t>
      </w:r>
      <w:r>
        <w:t>Relation</w:t>
      </w:r>
    </w:p>
    <w:p>
      <w:pPr>
        <w:spacing w:before="5" w:line="245" w:lineRule="auto"/>
        <w:ind w:left="283" w:right="7645" w:firstLine="0"/>
        <w:jc w:val="left"/>
        <w:rPr>
          <w:sz w:val="22"/>
        </w:rPr>
      </w:pPr>
      <w:r>
        <w:rPr>
          <w:spacing w:val="-2"/>
          <w:sz w:val="22"/>
        </w:rPr>
        <w:t>Sales(Order_ID, Customer_Name, Customer_Address, Product_ID, Product_Name, Quantity)</w:t>
      </w:r>
    </w:p>
    <w:p>
      <w:pPr>
        <w:pStyle w:val="15"/>
        <w:spacing w:before="242"/>
        <w:ind w:left="283"/>
      </w:pPr>
      <w:r>
        <w:rPr>
          <w:spacing w:val="-2"/>
        </w:rPr>
        <w:t>Problems</w:t>
      </w:r>
    </w:p>
    <w:p>
      <w:pPr>
        <w:pStyle w:val="15"/>
        <w:spacing w:before="2"/>
      </w:pPr>
    </w:p>
    <w:p>
      <w:pPr>
        <w:pStyle w:val="17"/>
        <w:numPr>
          <w:ilvl w:val="0"/>
          <w:numId w:val="2"/>
        </w:numPr>
        <w:tabs>
          <w:tab w:val="left" w:pos="1003"/>
        </w:tabs>
        <w:spacing w:before="1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Redundant</w:t>
      </w:r>
      <w:r>
        <w:rPr>
          <w:spacing w:val="-3"/>
          <w:sz w:val="22"/>
        </w:rPr>
        <w:t xml:space="preserve"> </w:t>
      </w:r>
      <w:r>
        <w:rPr>
          <w:sz w:val="22"/>
        </w:rPr>
        <w:t>customer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data.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5"/>
          <w:sz w:val="22"/>
        </w:rPr>
        <w:t xml:space="preserve"> </w:t>
      </w:r>
      <w:r>
        <w:rPr>
          <w:sz w:val="22"/>
        </w:rPr>
        <w:t>details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repeated.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2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2"/>
          <w:sz w:val="22"/>
        </w:rPr>
        <w:t xml:space="preserve"> anomalies.</w:t>
      </w:r>
    </w:p>
    <w:p>
      <w:pPr>
        <w:spacing w:before="0" w:line="240" w:lineRule="auto"/>
        <w:rPr>
          <w:sz w:val="22"/>
        </w:rPr>
      </w:pPr>
    </w:p>
    <w:p>
      <w:pPr>
        <w:pStyle w:val="15"/>
        <w:ind w:left="283"/>
      </w:pPr>
      <w:r>
        <w:t>3NF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>
      <w:pPr>
        <w:pStyle w:val="15"/>
        <w:spacing w:before="1"/>
      </w:pPr>
    </w:p>
    <w:p>
      <w:pPr>
        <w:pStyle w:val="15"/>
        <w:ind w:left="283"/>
      </w:pPr>
      <w:r>
        <w:t>Customer,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>
      <w:pPr>
        <w:pStyle w:val="15"/>
        <w:spacing w:before="10"/>
        <w:rPr>
          <w:sz w:val="19"/>
        </w:rPr>
      </w:pPr>
      <w:r>
        <w:rPr>
          <w:sz w:val="19"/>
        </w:rPr>
        <w:drawing>
          <wp:anchor distT="0" distB="0" distL="0" distR="0" simplePos="0" relativeHeight="55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160325</wp:posOffset>
            </wp:positionV>
            <wp:extent cx="4143535" cy="4364355"/>
            <wp:effectExtent l="0" t="0" r="0" b="0"/>
            <wp:wrapTopAndBottom/>
            <wp:docPr id="28" name="图片 2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535" cy="43643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9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</w:t>
      </w:r>
    </w:p>
    <w:p>
      <w:pPr>
        <w:spacing w:before="0" w:line="240" w:lineRule="auto"/>
        <w:rPr>
          <w:sz w:val="20"/>
        </w:rPr>
      </w:pPr>
    </w:p>
    <w:p>
      <w:pPr>
        <w:spacing w:before="45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56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187850</wp:posOffset>
            </wp:positionV>
            <wp:extent cx="4368484" cy="4126039"/>
            <wp:effectExtent l="0" t="0" r="0" b="0"/>
            <wp:wrapTopAndBottom/>
            <wp:docPr id="31" name="图片 3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8484" cy="41260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83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57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211814</wp:posOffset>
            </wp:positionV>
            <wp:extent cx="4777446" cy="2304288"/>
            <wp:effectExtent l="0" t="0" r="0" b="0"/>
            <wp:wrapTopAndBottom/>
            <wp:docPr id="34" name="图片 3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7446" cy="23042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58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2646404</wp:posOffset>
            </wp:positionV>
            <wp:extent cx="4731029" cy="1193958"/>
            <wp:effectExtent l="0" t="0" r="0" b="0"/>
            <wp:wrapTopAndBottom/>
            <wp:docPr id="37" name="图片 3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029" cy="11939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16"/>
        </w:rPr>
      </w:pPr>
    </w:p>
    <w:p>
      <w:pPr>
        <w:spacing w:after="0" w:line="240" w:lineRule="auto"/>
        <w:rPr>
          <w:sz w:val="16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rPr>
          <w:spacing w:val="-2"/>
        </w:rPr>
        <w:t>OUTPUT</w:t>
      </w: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59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162700</wp:posOffset>
            </wp:positionV>
            <wp:extent cx="5121303" cy="3688841"/>
            <wp:effectExtent l="0" t="0" r="0" b="0"/>
            <wp:wrapTopAndBottom/>
            <wp:docPr id="40" name="图片 4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1303" cy="36888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7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840"/>
      </w:pPr>
      <w:r>
        <w:t>The sales database is normalized into separate Customer, Product, Orders, and Order_Details tables to eliminate redundancy and remove update, insertion, and deletion</w:t>
      </w:r>
      <w:r>
        <w:rPr>
          <w:spacing w:val="-3"/>
        </w:rPr>
        <w:t xml:space="preserve"> </w:t>
      </w:r>
      <w:r>
        <w:t>anomalies.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reconstructed</w:t>
      </w:r>
      <w:r>
        <w:rPr>
          <w:spacing w:val="-3"/>
        </w:rPr>
        <w:t xml:space="preserve"> </w:t>
      </w:r>
      <w:r>
        <w:t>efficiently using JOIN operations while maintaining data integrity.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Q6.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orders.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subqueries to retrieve meaningful information such as frequent customers.</w:t>
      </w:r>
    </w:p>
    <w:p>
      <w:pPr>
        <w:pStyle w:val="15"/>
      </w:pPr>
    </w:p>
    <w:p>
      <w:pPr>
        <w:pStyle w:val="15"/>
        <w:ind w:left="283"/>
      </w:pPr>
      <w:r>
        <w:t>Create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customer,</w:t>
      </w:r>
      <w:r>
        <w:rPr>
          <w:spacing w:val="-2"/>
        </w:rPr>
        <w:t xml:space="preserve"> orders</w:t>
      </w:r>
    </w:p>
    <w:p>
      <w:pPr>
        <w:pStyle w:val="15"/>
        <w:spacing w:before="164"/>
        <w:rPr>
          <w:sz w:val="20"/>
        </w:rPr>
      </w:pPr>
      <w:r>
        <w:rPr>
          <w:sz w:val="20"/>
        </w:rPr>
        <w:drawing>
          <wp:anchor distT="0" distB="0" distL="0" distR="0" simplePos="0" relativeHeight="60" behindDoc="1" locked="0" layoutInCell="1" hidden="0" allowOverlap="1">
            <wp:simplePos x="0" y="0"/>
            <wp:positionH relativeFrom="page">
              <wp:posOffset>829310</wp:posOffset>
            </wp:positionH>
            <wp:positionV relativeFrom="paragraph">
              <wp:posOffset>265611</wp:posOffset>
            </wp:positionV>
            <wp:extent cx="4434135" cy="2955034"/>
            <wp:effectExtent l="0" t="0" r="0" b="0"/>
            <wp:wrapTopAndBottom/>
            <wp:docPr id="43" name="图片 4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4135" cy="29550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40"/>
      </w:pPr>
    </w:p>
    <w:p>
      <w:pPr>
        <w:pStyle w:val="15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22"/>
        <w:rPr>
          <w:sz w:val="20"/>
        </w:rPr>
      </w:pPr>
      <w:r>
        <w:rPr>
          <w:sz w:val="20"/>
        </w:rPr>
        <w:drawing>
          <wp:anchor distT="0" distB="0" distL="0" distR="0" simplePos="0" relativeHeight="61" behindDoc="1" locked="0" layoutInCell="1" hidden="0" allowOverlap="1">
            <wp:simplePos x="0" y="0"/>
            <wp:positionH relativeFrom="page">
              <wp:posOffset>829310</wp:posOffset>
            </wp:positionH>
            <wp:positionV relativeFrom="paragraph">
              <wp:posOffset>175247</wp:posOffset>
            </wp:positionV>
            <wp:extent cx="4340109" cy="1964531"/>
            <wp:effectExtent l="0" t="0" r="0" b="0"/>
            <wp:wrapTopAndBottom/>
            <wp:docPr id="46" name="图片 4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109" cy="19645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drawing>
          <wp:anchor distT="0" distB="0" distL="0" distR="0" simplePos="0" relativeHeight="62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222377</wp:posOffset>
            </wp:positionV>
            <wp:extent cx="4042602" cy="3281553"/>
            <wp:effectExtent l="0" t="0" r="0" b="0"/>
            <wp:wrapTopAndBottom/>
            <wp:docPr id="49" name="图片 4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2602" cy="328155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Query</w:t>
      </w:r>
    </w:p>
    <w:p>
      <w:pPr>
        <w:pStyle w:val="15"/>
        <w:spacing w:before="122"/>
      </w:pPr>
    </w:p>
    <w:p>
      <w:pPr>
        <w:pStyle w:val="15"/>
        <w:spacing w:before="1"/>
        <w:ind w:left="283"/>
      </w:pPr>
      <w:r>
        <w:rPr>
          <w:spacing w:val="-2"/>
        </w:rPr>
        <w:t>Output</w:t>
      </w:r>
    </w:p>
    <w:p>
      <w:pPr>
        <w:pStyle w:val="15"/>
        <w:rPr>
          <w:sz w:val="15"/>
        </w:rPr>
      </w:pPr>
      <w:r>
        <w:rPr>
          <w:sz w:val="15"/>
        </w:rPr>
        <w:drawing>
          <wp:anchor distT="0" distB="0" distL="0" distR="0" simplePos="0" relativeHeight="63" behindDoc="1" locked="0" layoutInCell="1" hidden="0" allowOverlap="1">
            <wp:simplePos x="0" y="0"/>
            <wp:positionH relativeFrom="page">
              <wp:posOffset>998855</wp:posOffset>
            </wp:positionH>
            <wp:positionV relativeFrom="paragraph">
              <wp:posOffset>125249</wp:posOffset>
            </wp:positionV>
            <wp:extent cx="3927797" cy="3264408"/>
            <wp:effectExtent l="0" t="0" r="0" b="0"/>
            <wp:wrapTopAndBottom/>
            <wp:docPr id="52" name="图片 5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4" name="图片 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7797" cy="32644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227"/>
      </w:pPr>
    </w:p>
    <w:p>
      <w:pPr>
        <w:pStyle w:val="15"/>
        <w:spacing w:before="1"/>
        <w:ind w:left="283"/>
      </w:pPr>
      <w:r>
        <w:rPr>
          <w:spacing w:val="-2"/>
        </w:rPr>
        <w:t>Justification</w:t>
      </w:r>
    </w:p>
    <w:p>
      <w:pPr>
        <w:pStyle w:val="15"/>
        <w:spacing w:before="1"/>
        <w:ind w:left="283" w:right="840"/>
      </w:pPr>
      <w:r>
        <w:t>JOIN combines customer and order details, while the subquery identifies customers who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orders. This</w:t>
      </w:r>
      <w:r>
        <w:rPr>
          <w:spacing w:val="-4"/>
        </w:rPr>
        <w:t xml:space="preserve"> </w:t>
      </w:r>
      <w:r>
        <w:t>efficiently</w:t>
      </w:r>
      <w:r>
        <w:rPr>
          <w:spacing w:val="-6"/>
        </w:rPr>
        <w:t xml:space="preserve"> </w:t>
      </w:r>
      <w:r>
        <w:t xml:space="preserve">retrieves meaningful business </w:t>
      </w:r>
      <w:r>
        <w:rPr>
          <w:spacing w:val="-2"/>
        </w:rPr>
        <w:t>information.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Q7.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multivalued</w:t>
      </w:r>
      <w:r>
        <w:rPr>
          <w:spacing w:val="-3"/>
        </w:rPr>
        <w:t xml:space="preserve"> </w:t>
      </w:r>
      <w:r>
        <w:t>dependencies.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 decompose it into 4NF.</w:t>
      </w:r>
    </w:p>
    <w:p>
      <w:pPr>
        <w:pStyle w:val="15"/>
        <w:spacing w:line="480" w:lineRule="auto"/>
        <w:ind w:left="283" w:right="8259"/>
      </w:pPr>
      <w:r>
        <w:t>(BL4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Analyze) </w:t>
      </w:r>
      <w:r>
        <w:rPr>
          <w:spacing w:val="-2"/>
        </w:rPr>
        <w:t>Relation</w:t>
      </w:r>
    </w:p>
    <w:p>
      <w:pPr>
        <w:pStyle w:val="17"/>
        <w:numPr>
          <w:ilvl w:val="0"/>
          <w:numId w:val="3"/>
        </w:numPr>
        <w:tabs>
          <w:tab w:val="left" w:pos="1003"/>
        </w:tabs>
        <w:spacing w:before="4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Student(</w:t>
      </w:r>
    </w:p>
    <w:p>
      <w:pPr>
        <w:pStyle w:val="17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Student_ID,</w:t>
      </w:r>
    </w:p>
    <w:p>
      <w:pPr>
        <w:pStyle w:val="17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Hobby,</w:t>
      </w:r>
    </w:p>
    <w:p>
      <w:pPr>
        <w:pStyle w:val="17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Language</w:t>
      </w:r>
    </w:p>
    <w:p>
      <w:pPr>
        <w:spacing w:before="0" w:line="240" w:lineRule="auto"/>
        <w:rPr>
          <w:sz w:val="22"/>
        </w:rPr>
      </w:pPr>
    </w:p>
    <w:p>
      <w:pPr>
        <w:pStyle w:val="15"/>
        <w:ind w:left="283"/>
      </w:pP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48" w:after="1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0"/>
        <w:gridCol w:w="1673"/>
        <w:gridCol w:w="2336"/>
      </w:tblGrid>
      <w:tr>
        <w:trPr>
          <w:trHeight w:val="444"/>
        </w:trPr>
        <w:tc>
          <w:tcPr>
            <w:tcW w:w="2710" w:type="dxa"/>
          </w:tcPr>
          <w:p>
            <w:pPr>
              <w:pStyle w:val="18"/>
              <w:spacing w:before="84"/>
              <w:ind w:left="7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1673" w:type="dxa"/>
          </w:tcPr>
          <w:p>
            <w:pPr>
              <w:pStyle w:val="18"/>
              <w:spacing w:before="84"/>
              <w:ind w:left="48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Hobby</w:t>
            </w:r>
          </w:p>
        </w:tc>
        <w:tc>
          <w:tcPr>
            <w:tcW w:w="2336" w:type="dxa"/>
          </w:tcPr>
          <w:p>
            <w:pPr>
              <w:pStyle w:val="18"/>
              <w:spacing w:before="84"/>
              <w:ind w:left="65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Language</w:t>
            </w:r>
          </w:p>
        </w:tc>
      </w:tr>
      <w:tr>
        <w:trPr>
          <w:trHeight w:val="445"/>
        </w:trPr>
        <w:tc>
          <w:tcPr>
            <w:tcW w:w="2710" w:type="dxa"/>
          </w:tcPr>
          <w:p>
            <w:pPr>
              <w:pStyle w:val="18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>
            <w:pPr>
              <w:pStyle w:val="18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6" w:type="dxa"/>
          </w:tcPr>
          <w:p>
            <w:pPr>
              <w:pStyle w:val="18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>
        <w:trPr>
          <w:trHeight w:val="445"/>
        </w:trPr>
        <w:tc>
          <w:tcPr>
            <w:tcW w:w="2710" w:type="dxa"/>
          </w:tcPr>
          <w:p>
            <w:pPr>
              <w:pStyle w:val="18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>
            <w:pPr>
              <w:pStyle w:val="18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6" w:type="dxa"/>
          </w:tcPr>
          <w:p>
            <w:pPr>
              <w:pStyle w:val="18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>
        <w:trPr>
          <w:trHeight w:val="445"/>
        </w:trPr>
        <w:tc>
          <w:tcPr>
            <w:tcW w:w="2710" w:type="dxa"/>
          </w:tcPr>
          <w:p>
            <w:pPr>
              <w:pStyle w:val="18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>
            <w:pPr>
              <w:pStyle w:val="18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6" w:type="dxa"/>
          </w:tcPr>
          <w:p>
            <w:pPr>
              <w:pStyle w:val="18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  <w:tr>
        <w:trPr>
          <w:trHeight w:val="468"/>
        </w:trPr>
        <w:tc>
          <w:tcPr>
            <w:tcW w:w="2710" w:type="dxa"/>
          </w:tcPr>
          <w:p>
            <w:pPr>
              <w:pStyle w:val="18"/>
              <w:spacing w:before="89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>
            <w:pPr>
              <w:pStyle w:val="18"/>
              <w:spacing w:before="89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6" w:type="dxa"/>
          </w:tcPr>
          <w:p>
            <w:pPr>
              <w:pStyle w:val="18"/>
              <w:spacing w:before="89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</w:tbl>
    <w:p>
      <w:pPr>
        <w:pStyle w:val="15"/>
        <w:spacing w:before="247"/>
      </w:pPr>
    </w:p>
    <w:p>
      <w:pPr>
        <w:spacing w:before="0" w:line="487" w:lineRule="auto"/>
        <w:ind w:left="283" w:right="688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Multivalued</w:t>
      </w:r>
      <w:r>
        <w:rPr>
          <w:rFonts w:ascii="Arial" w:hAnsi="Arial"/>
          <w:b/>
          <w:spacing w:val="-1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Dependencies </w:t>
      </w:r>
      <w:r>
        <w:rPr>
          <w:sz w:val="22"/>
        </w:rPr>
        <w:t>Student_ID →→ Hobby Student_ID →→ Language</w:t>
      </w:r>
    </w:p>
    <w:p>
      <w:pPr>
        <w:spacing w:before="4" w:line="240" w:lineRule="auto"/>
        <w:rPr>
          <w:sz w:val="22"/>
        </w:rPr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hobbies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languages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independent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other,</w:t>
      </w:r>
      <w:r>
        <w:rPr>
          <w:spacing w:val="-4"/>
          <w:sz w:val="22"/>
        </w:rPr>
        <w:t xml:space="preserve"> </w:t>
      </w:r>
      <w:r>
        <w:rPr>
          <w:sz w:val="22"/>
        </w:rPr>
        <w:t>causing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redundancy.</w:t>
      </w:r>
    </w:p>
    <w:p>
      <w:pPr>
        <w:spacing w:before="2" w:line="240" w:lineRule="auto"/>
        <w:rPr>
          <w:sz w:val="22"/>
        </w:rPr>
      </w:pPr>
    </w:p>
    <w:p>
      <w:pPr>
        <w:pStyle w:val="15"/>
        <w:spacing w:before="1"/>
        <w:ind w:left="283"/>
      </w:pPr>
      <w:r>
        <w:t>4NF</w:t>
      </w:r>
      <w:r>
        <w:rPr>
          <w:spacing w:val="-2"/>
        </w:rPr>
        <w:t xml:space="preserve"> Decomposition</w:t>
      </w:r>
    </w:p>
    <w:p>
      <w:pPr>
        <w:pStyle w:val="15"/>
      </w:pPr>
    </w:p>
    <w:p>
      <w:pPr>
        <w:pStyle w:val="15"/>
        <w:ind w:left="283"/>
      </w:pPr>
      <w:r>
        <w:t>Student</w:t>
      </w:r>
      <w:r>
        <w:rPr>
          <w:spacing w:val="-2"/>
        </w:rPr>
        <w:t xml:space="preserve"> </w:t>
      </w:r>
      <w:r>
        <w:t>Hobby</w:t>
      </w:r>
      <w:r>
        <w:rPr>
          <w:spacing w:val="-8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language</w:t>
      </w:r>
    </w:p>
    <w:p>
      <w:pPr>
        <w:pStyle w:val="15"/>
        <w:rPr>
          <w:sz w:val="20"/>
        </w:rPr>
      </w:pPr>
    </w:p>
    <w:p>
      <w:pPr>
        <w:pStyle w:val="15"/>
        <w:spacing w:before="23"/>
        <w:rPr>
          <w:sz w:val="20"/>
        </w:rPr>
      </w:pPr>
      <w:r>
        <w:rPr>
          <w:sz w:val="20"/>
        </w:rPr>
        <w:drawing>
          <wp:anchor distT="0" distB="0" distL="0" distR="0" simplePos="0" relativeHeight="64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175889</wp:posOffset>
            </wp:positionV>
            <wp:extent cx="3724273" cy="2590800"/>
            <wp:effectExtent l="0" t="0" r="0" b="0"/>
            <wp:wrapTopAndBottom/>
            <wp:docPr id="55" name="图片 5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273" cy="2590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</w:t>
      </w:r>
    </w:p>
    <w:p>
      <w:pPr>
        <w:spacing w:before="1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65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160144</wp:posOffset>
            </wp:positionV>
            <wp:extent cx="3924300" cy="2381250"/>
            <wp:effectExtent l="0" t="0" r="0" b="0"/>
            <wp:wrapTopAndBottom/>
            <wp:docPr id="58" name="图片 5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0" name="图片 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300" cy="2381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2"/>
        </w:rPr>
      </w:pPr>
    </w:p>
    <w:p>
      <w:pPr>
        <w:spacing w:before="0" w:line="240" w:lineRule="auto"/>
        <w:rPr>
          <w:sz w:val="22"/>
        </w:rPr>
      </w:pPr>
    </w:p>
    <w:p>
      <w:pPr>
        <w:spacing w:before="62" w:line="240" w:lineRule="auto"/>
        <w:rPr>
          <w:sz w:val="22"/>
        </w:rPr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Output</w:t>
      </w:r>
    </w:p>
    <w:p>
      <w:pPr>
        <w:spacing w:before="6" w:line="240" w:lineRule="auto"/>
        <w:rPr>
          <w:sz w:val="18"/>
        </w:rPr>
      </w:pPr>
      <w:r>
        <w:rPr>
          <w:sz w:val="18"/>
        </w:rPr>
        <w:drawing>
          <wp:anchor distT="0" distB="0" distL="0" distR="0" simplePos="0" relativeHeight="66" behindDoc="1" locked="0" layoutInCell="1" hidden="0" allowOverlap="1">
            <wp:simplePos x="0" y="0"/>
            <wp:positionH relativeFrom="page">
              <wp:posOffset>775969</wp:posOffset>
            </wp:positionH>
            <wp:positionV relativeFrom="paragraph">
              <wp:posOffset>148580</wp:posOffset>
            </wp:positionV>
            <wp:extent cx="3517199" cy="3400425"/>
            <wp:effectExtent l="0" t="0" r="0" b="0"/>
            <wp:wrapTopAndBottom/>
            <wp:docPr id="61" name="图片 6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3" name="图片 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7199" cy="34004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2"/>
        </w:rPr>
      </w:pPr>
    </w:p>
    <w:p>
      <w:pPr>
        <w:spacing w:before="235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Justification</w:t>
      </w:r>
    </w:p>
    <w:p>
      <w:pPr>
        <w:pStyle w:val="15"/>
        <w:spacing w:before="1"/>
        <w:ind w:left="283" w:right="840"/>
      </w:pPr>
      <w:r>
        <w:t>4NF removes multivalued dependencies by separating independent attributes into different</w:t>
      </w:r>
      <w:r>
        <w:rPr>
          <w:spacing w:val="-4"/>
        </w:rPr>
        <w:t xml:space="preserve"> </w:t>
      </w:r>
      <w:r>
        <w:t>relations.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duplication of data.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97"/>
      </w:pPr>
      <w:r>
        <w:t>Q8.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designer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improper</w:t>
      </w:r>
      <w:r>
        <w:rPr>
          <w:spacing w:val="-3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inconsistent</w:t>
      </w:r>
      <w:r>
        <w:rPr>
          <w:spacing w:val="-1"/>
        </w:rPr>
        <w:t xml:space="preserve"> </w:t>
      </w:r>
      <w:r>
        <w:t>data. Evaluate the schema and suggest appropriate integrity constraints.</w:t>
      </w:r>
    </w:p>
    <w:p>
      <w:pPr>
        <w:pStyle w:val="15"/>
        <w:spacing w:line="480" w:lineRule="auto"/>
        <w:ind w:left="283" w:right="7645"/>
      </w:pPr>
      <w:r>
        <w:t>(BL5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Evaluate) Create Table</w:t>
      </w:r>
    </w:p>
    <w:p>
      <w:pPr>
        <w:pStyle w:val="15"/>
        <w:spacing w:before="17"/>
        <w:rPr>
          <w:sz w:val="20"/>
        </w:rPr>
      </w:pPr>
      <w:r>
        <w:rPr>
          <w:sz w:val="20"/>
        </w:rPr>
        <w:drawing>
          <wp:anchor distT="0" distB="0" distL="0" distR="0" simplePos="0" relativeHeight="67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172293</wp:posOffset>
            </wp:positionV>
            <wp:extent cx="4410073" cy="1638300"/>
            <wp:effectExtent l="0" t="0" r="0" b="0"/>
            <wp:wrapTopAndBottom/>
            <wp:docPr id="64" name="图片 6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6" name="图片 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3" cy="1638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83"/>
      </w:pPr>
    </w:p>
    <w:p>
      <w:pPr>
        <w:pStyle w:val="15"/>
        <w:spacing w:before="1"/>
        <w:ind w:left="283"/>
      </w:pPr>
      <w:r>
        <w:t>Insert</w:t>
      </w:r>
      <w:r>
        <w:rPr>
          <w:spacing w:val="-5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68" behindDoc="1" locked="0" layoutInCell="1" hidden="0" allowOverlap="1">
            <wp:simplePos x="0" y="0"/>
            <wp:positionH relativeFrom="page">
              <wp:posOffset>873760</wp:posOffset>
            </wp:positionH>
            <wp:positionV relativeFrom="paragraph">
              <wp:posOffset>161952</wp:posOffset>
            </wp:positionV>
            <wp:extent cx="4676773" cy="933450"/>
            <wp:effectExtent l="0" t="0" r="0" b="0"/>
            <wp:wrapTopAndBottom/>
            <wp:docPr id="67" name="图片 6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9" name="图片 6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3" cy="933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45"/>
      </w:pPr>
    </w:p>
    <w:p>
      <w:pPr>
        <w:pStyle w:val="15"/>
        <w:spacing w:before="1"/>
        <w:ind w:left="283"/>
      </w:pPr>
      <w:r>
        <w:t>Display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69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162599</wp:posOffset>
            </wp:positionV>
            <wp:extent cx="5514973" cy="1619250"/>
            <wp:effectExtent l="0" t="0" r="0" b="0"/>
            <wp:wrapTopAndBottom/>
            <wp:docPr id="70" name="图片 7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2" name="图片 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3" cy="1619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30"/>
      </w:pPr>
    </w:p>
    <w:p>
      <w:pPr>
        <w:pStyle w:val="15"/>
        <w:spacing w:before="1"/>
        <w:ind w:left="283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Constraint</w:t>
      </w:r>
    </w:p>
    <w:p>
      <w:pPr>
        <w:pStyle w:val="15"/>
        <w:rPr>
          <w:sz w:val="20"/>
        </w:rPr>
      </w:pPr>
    </w:p>
    <w:p>
      <w:pPr>
        <w:pStyle w:val="15"/>
        <w:spacing w:before="23"/>
        <w:rPr>
          <w:sz w:val="20"/>
        </w:rPr>
      </w:pPr>
      <w:r>
        <w:rPr>
          <w:sz w:val="20"/>
        </w:rPr>
        <w:drawing>
          <wp:anchor distT="0" distB="0" distL="0" distR="0" simplePos="0" relativeHeight="70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175934</wp:posOffset>
            </wp:positionV>
            <wp:extent cx="4772025" cy="609600"/>
            <wp:effectExtent l="0" t="0" r="0" b="0"/>
            <wp:wrapTopAndBottom/>
            <wp:docPr id="73" name="图片 7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5" name="图片 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609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spacing w:before="0" w:line="240" w:lineRule="auto"/>
        <w:rPr>
          <w:sz w:val="20"/>
        </w:rPr>
      </w:pPr>
    </w:p>
    <w:p>
      <w:pPr>
        <w:spacing w:before="28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71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177056</wp:posOffset>
            </wp:positionV>
            <wp:extent cx="6240426" cy="1069371"/>
            <wp:effectExtent l="0" t="0" r="0" b="0"/>
            <wp:wrapTopAndBottom/>
            <wp:docPr id="76" name="图片 7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8" name="图片 7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0426" cy="106937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2"/>
        </w:rPr>
      </w:pPr>
    </w:p>
    <w:p>
      <w:pPr>
        <w:spacing w:before="94" w:line="240" w:lineRule="auto"/>
        <w:rPr>
          <w:sz w:val="22"/>
        </w:rPr>
      </w:pPr>
    </w:p>
    <w:p>
      <w:pPr>
        <w:pStyle w:val="15"/>
        <w:ind w:left="283"/>
      </w:pPr>
      <w:r>
        <w:t>Integrity</w:t>
      </w:r>
      <w:r>
        <w:rPr>
          <w:spacing w:val="-9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>
      <w:pPr>
        <w:pStyle w:val="15"/>
        <w:spacing w:before="1"/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PRIMARY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KEY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→</w:t>
      </w:r>
      <w:r>
        <w:rPr>
          <w:spacing w:val="-4"/>
          <w:sz w:val="22"/>
        </w:rPr>
        <w:t xml:space="preserve"> </w:t>
      </w:r>
      <w:r>
        <w:rPr>
          <w:sz w:val="22"/>
        </w:rPr>
        <w:t>Prevents</w:t>
      </w:r>
      <w:r>
        <w:rPr>
          <w:spacing w:val="-3"/>
          <w:sz w:val="22"/>
        </w:rPr>
        <w:t xml:space="preserve"> </w:t>
      </w:r>
      <w:r>
        <w:rPr>
          <w:sz w:val="22"/>
        </w:rPr>
        <w:t>duplicate</w:t>
      </w:r>
      <w:r>
        <w:rPr>
          <w:spacing w:val="-5"/>
          <w:sz w:val="22"/>
        </w:rPr>
        <w:t xml:space="preserve"> </w:t>
      </w:r>
      <w:r>
        <w:rPr>
          <w:sz w:val="22"/>
        </w:rPr>
        <w:t>employee</w:t>
      </w:r>
      <w:r>
        <w:rPr>
          <w:spacing w:val="-4"/>
          <w:sz w:val="22"/>
        </w:rPr>
        <w:t xml:space="preserve"> IDs.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NULL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2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cannot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empty.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UNIQUE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Prevents</w:t>
      </w:r>
      <w:r>
        <w:rPr>
          <w:spacing w:val="-6"/>
          <w:sz w:val="22"/>
        </w:rPr>
        <w:t xml:space="preserve"> </w:t>
      </w:r>
      <w:r>
        <w:rPr>
          <w:sz w:val="22"/>
        </w:rPr>
        <w:t>duplicate</w:t>
      </w:r>
      <w:r>
        <w:rPr>
          <w:spacing w:val="-2"/>
          <w:sz w:val="22"/>
        </w:rPr>
        <w:t xml:space="preserve"> </w:t>
      </w:r>
      <w:r>
        <w:rPr>
          <w:sz w:val="22"/>
        </w:rPr>
        <w:t>email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addresses.</w:t>
      </w:r>
    </w:p>
    <w:p>
      <w:pPr>
        <w:spacing w:before="2" w:line="240" w:lineRule="auto"/>
        <w:rPr>
          <w:sz w:val="22"/>
        </w:rPr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1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CHECK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Ensures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greater</w:t>
      </w:r>
      <w:r>
        <w:rPr>
          <w:spacing w:val="-3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zero.</w:t>
      </w:r>
    </w:p>
    <w:p>
      <w:pPr>
        <w:spacing w:before="0" w:line="240" w:lineRule="auto"/>
        <w:rPr>
          <w:sz w:val="22"/>
        </w:rPr>
      </w:pPr>
    </w:p>
    <w:p>
      <w:pPr>
        <w:spacing w:before="0" w:line="240" w:lineRule="auto"/>
        <w:rPr>
          <w:sz w:val="22"/>
        </w:rPr>
      </w:pPr>
    </w:p>
    <w:p>
      <w:pPr>
        <w:spacing w:before="8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Justification</w:t>
      </w:r>
    </w:p>
    <w:p>
      <w:pPr>
        <w:spacing w:before="8" w:line="242" w:lineRule="auto"/>
        <w:ind w:left="283" w:right="906" w:firstLine="0"/>
        <w:jc w:val="left"/>
        <w:rPr>
          <w:sz w:val="22"/>
        </w:rPr>
      </w:pPr>
      <w:r>
        <w:rPr>
          <w:sz w:val="22"/>
        </w:rPr>
        <w:t>Integrity constraints maintain data accuracy and consistency by preventing invalid or duplicate entries.</w:t>
      </w:r>
      <w:r>
        <w:rPr>
          <w:spacing w:val="-2"/>
          <w:sz w:val="22"/>
        </w:rPr>
        <w:t xml:space="preserve"> </w:t>
      </w:r>
      <w:r>
        <w:rPr>
          <w:sz w:val="22"/>
        </w:rPr>
        <w:t>They</w:t>
      </w:r>
      <w:r>
        <w:rPr>
          <w:spacing w:val="-3"/>
          <w:sz w:val="22"/>
        </w:rPr>
        <w:t xml:space="preserve"> </w:t>
      </w:r>
      <w:r>
        <w:rPr>
          <w:sz w:val="22"/>
        </w:rPr>
        <w:t>improve</w:t>
      </w:r>
      <w:r>
        <w:rPr>
          <w:spacing w:val="-2"/>
          <w:sz w:val="22"/>
        </w:rPr>
        <w:t xml:space="preserve"> </w:t>
      </w:r>
      <w:r>
        <w:rPr>
          <w:sz w:val="22"/>
        </w:rPr>
        <w:t>database</w:t>
      </w:r>
      <w:r>
        <w:rPr>
          <w:spacing w:val="-2"/>
          <w:sz w:val="22"/>
        </w:rPr>
        <w:t xml:space="preserve"> </w:t>
      </w:r>
      <w:r>
        <w:rPr>
          <w:sz w:val="22"/>
        </w:rPr>
        <w:t>reliability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reduce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chances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of inconsistent </w:t>
      </w:r>
      <w:r>
        <w:rPr>
          <w:spacing w:val="-2"/>
          <w:sz w:val="22"/>
        </w:rPr>
        <w:t>data.</w:t>
      </w:r>
    </w:p>
    <w:p>
      <w:pPr>
        <w:spacing w:before="0" w:line="240" w:lineRule="auto"/>
        <w:rPr>
          <w:sz w:val="22"/>
        </w:rPr>
      </w:pPr>
    </w:p>
    <w:p>
      <w:pPr>
        <w:spacing w:before="6" w:line="240" w:lineRule="auto"/>
        <w:rPr>
          <w:sz w:val="22"/>
        </w:rPr>
      </w:pPr>
    </w:p>
    <w:p>
      <w:pPr>
        <w:pStyle w:val="15"/>
        <w:ind w:left="283" w:right="897"/>
      </w:pPr>
      <w:r>
        <w:t>Q9.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relational</w:t>
      </w:r>
      <w:r>
        <w:rPr>
          <w:spacing w:val="-1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and decompose it into 5NF to remove redundancy.</w:t>
      </w:r>
    </w:p>
    <w:p>
      <w:pPr>
        <w:pStyle w:val="15"/>
        <w:spacing w:line="251" w:lineRule="exact"/>
        <w:ind w:left="283"/>
      </w:pPr>
      <w:r>
        <w:t>(BL6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Create)</w:t>
      </w:r>
    </w:p>
    <w:p>
      <w:pPr>
        <w:pStyle w:val="15"/>
        <w:spacing w:before="7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Given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Relation</w:t>
      </w:r>
    </w:p>
    <w:p>
      <w:pPr>
        <w:spacing w:before="6" w:line="240" w:lineRule="auto"/>
        <w:rPr>
          <w:sz w:val="22"/>
        </w:rPr>
      </w:pPr>
    </w:p>
    <w:p>
      <w:pPr>
        <w:pStyle w:val="17"/>
        <w:numPr>
          <w:ilvl w:val="0"/>
          <w:numId w:val="4"/>
        </w:numPr>
        <w:tabs>
          <w:tab w:val="left" w:pos="1003"/>
        </w:tabs>
        <w:spacing w:before="1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Supply(</w:t>
      </w: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Supplier_ID,</w:t>
      </w: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Product_ID,</w:t>
      </w: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Project_ID</w:t>
      </w:r>
    </w:p>
    <w:p>
      <w:pPr>
        <w:pStyle w:val="17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15"/>
        <w:spacing w:before="246"/>
        <w:ind w:left="283"/>
      </w:pP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rPr>
          <w:sz w:val="20"/>
        </w:rPr>
      </w:pPr>
    </w:p>
    <w:p>
      <w:pPr>
        <w:pStyle w:val="15"/>
        <w:spacing w:before="73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2"/>
        <w:gridCol w:w="2279"/>
        <w:gridCol w:w="2133"/>
      </w:tblGrid>
      <w:tr>
        <w:trPr>
          <w:trHeight w:val="348"/>
        </w:trPr>
        <w:tc>
          <w:tcPr>
            <w:tcW w:w="2372" w:type="dxa"/>
          </w:tcPr>
          <w:p>
            <w:pPr>
              <w:pStyle w:val="18"/>
              <w:spacing w:before="33"/>
              <w:ind w:left="5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Supplier_ID</w:t>
            </w:r>
          </w:p>
        </w:tc>
        <w:tc>
          <w:tcPr>
            <w:tcW w:w="2279" w:type="dxa"/>
          </w:tcPr>
          <w:p>
            <w:pPr>
              <w:pStyle w:val="18"/>
              <w:spacing w:before="33"/>
              <w:ind w:left="52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Product_ID</w:t>
            </w:r>
          </w:p>
        </w:tc>
        <w:tc>
          <w:tcPr>
            <w:tcW w:w="2133" w:type="dxa"/>
          </w:tcPr>
          <w:p>
            <w:pPr>
              <w:pStyle w:val="18"/>
              <w:spacing w:before="33"/>
              <w:ind w:left="49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Project_ID</w:t>
            </w:r>
          </w:p>
        </w:tc>
      </w:tr>
      <w:tr>
        <w:trPr>
          <w:trHeight w:val="382"/>
        </w:trPr>
        <w:tc>
          <w:tcPr>
            <w:tcW w:w="2372" w:type="dxa"/>
          </w:tcPr>
          <w:p>
            <w:pPr>
              <w:pStyle w:val="18"/>
              <w:spacing w:before="46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</w:tcPr>
          <w:p>
            <w:pPr>
              <w:pStyle w:val="18"/>
              <w:spacing w:before="46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3" w:type="dxa"/>
          </w:tcPr>
          <w:p>
            <w:pPr>
              <w:pStyle w:val="18"/>
              <w:spacing w:before="46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>
        <w:trPr>
          <w:trHeight w:val="368"/>
        </w:trPr>
        <w:tc>
          <w:tcPr>
            <w:tcW w:w="2372" w:type="dxa"/>
          </w:tcPr>
          <w:p>
            <w:pPr>
              <w:pStyle w:val="18"/>
              <w:spacing w:before="41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</w:tcPr>
          <w:p>
            <w:pPr>
              <w:pStyle w:val="18"/>
              <w:spacing w:before="41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P2</w:t>
            </w:r>
          </w:p>
        </w:tc>
        <w:tc>
          <w:tcPr>
            <w:tcW w:w="2133" w:type="dxa"/>
          </w:tcPr>
          <w:p>
            <w:pPr>
              <w:pStyle w:val="18"/>
              <w:spacing w:before="41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>
        <w:trPr>
          <w:trHeight w:val="383"/>
        </w:trPr>
        <w:tc>
          <w:tcPr>
            <w:tcW w:w="2372" w:type="dxa"/>
          </w:tcPr>
          <w:p>
            <w:pPr>
              <w:pStyle w:val="18"/>
              <w:spacing w:before="49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S2</w:t>
            </w:r>
          </w:p>
        </w:tc>
        <w:tc>
          <w:tcPr>
            <w:tcW w:w="2279" w:type="dxa"/>
          </w:tcPr>
          <w:p>
            <w:pPr>
              <w:pStyle w:val="18"/>
              <w:spacing w:before="49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3" w:type="dxa"/>
          </w:tcPr>
          <w:p>
            <w:pPr>
              <w:pStyle w:val="18"/>
              <w:spacing w:before="49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J2</w:t>
            </w:r>
          </w:p>
        </w:tc>
      </w:tr>
    </w:tbl>
    <w:p>
      <w:pPr>
        <w:pStyle w:val="18"/>
        <w:spacing w:after="0"/>
        <w:rPr>
          <w:rFonts w:ascii="Times New Roman" w:hAnsi="Times New Roman"/>
          <w:sz w:val="24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t>Join</w:t>
      </w:r>
      <w:r>
        <w:rPr>
          <w:spacing w:val="-1"/>
        </w:rPr>
        <w:t xml:space="preserve"> </w:t>
      </w:r>
      <w:r>
        <w:rPr>
          <w:spacing w:val="-2"/>
        </w:rPr>
        <w:t>Dependency</w:t>
      </w:r>
    </w:p>
    <w:p>
      <w:pPr>
        <w:pStyle w:val="15"/>
        <w:spacing w:before="4"/>
      </w:pPr>
    </w:p>
    <w:p>
      <w:pPr>
        <w:spacing w:before="0" w:line="245" w:lineRule="auto"/>
        <w:ind w:left="283" w:right="84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relation</w:t>
      </w:r>
      <w:r>
        <w:rPr>
          <w:spacing w:val="-1"/>
          <w:sz w:val="22"/>
        </w:rPr>
        <w:t xml:space="preserve"> </w:t>
      </w:r>
      <w:r>
        <w:rPr>
          <w:sz w:val="22"/>
        </w:rPr>
        <w:t>contains</w:t>
      </w:r>
      <w:r>
        <w:rPr>
          <w:spacing w:val="-2"/>
          <w:sz w:val="22"/>
        </w:rPr>
        <w:t xml:space="preserve"> </w:t>
      </w:r>
      <w:r>
        <w:rPr>
          <w:sz w:val="22"/>
        </w:rPr>
        <w:t>a Join Dependency</w:t>
      </w:r>
      <w:r>
        <w:rPr>
          <w:spacing w:val="-1"/>
          <w:sz w:val="22"/>
        </w:rPr>
        <w:t xml:space="preserve"> </w:t>
      </w:r>
      <w:r>
        <w:rPr>
          <w:sz w:val="22"/>
        </w:rPr>
        <w:t>because suppliers, products, and projects can</w:t>
      </w:r>
      <w:r>
        <w:rPr>
          <w:spacing w:val="-2"/>
          <w:sz w:val="22"/>
        </w:rPr>
        <w:t xml:space="preserve"> </w:t>
      </w:r>
      <w:r>
        <w:rPr>
          <w:sz w:val="22"/>
        </w:rPr>
        <w:t>be stored independently and later joined.</w:t>
      </w:r>
    </w:p>
    <w:p>
      <w:pPr>
        <w:pStyle w:val="15"/>
        <w:spacing w:before="247"/>
        <w:ind w:left="283"/>
      </w:pPr>
      <w:r>
        <w:t>Decomposition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5NF</w:t>
      </w:r>
    </w:p>
    <w:p>
      <w:pPr>
        <w:pStyle w:val="15"/>
      </w:pPr>
    </w:p>
    <w:p>
      <w:pPr>
        <w:pStyle w:val="15"/>
        <w:spacing w:before="1"/>
        <w:ind w:left="283"/>
      </w:pPr>
      <w:r>
        <w:t>Create</w:t>
      </w:r>
      <w:r>
        <w:rPr>
          <w:spacing w:val="-7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>
      <w:pPr>
        <w:pStyle w:val="15"/>
        <w:spacing w:before="5"/>
        <w:rPr>
          <w:sz w:val="20"/>
        </w:rPr>
      </w:pPr>
      <w:r>
        <w:rPr>
          <w:sz w:val="20"/>
        </w:rPr>
        <w:drawing>
          <wp:anchor distT="0" distB="0" distL="0" distR="0" simplePos="0" relativeHeight="72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164680</wp:posOffset>
            </wp:positionV>
            <wp:extent cx="4784089" cy="3648075"/>
            <wp:effectExtent l="0" t="0" r="0" b="0"/>
            <wp:wrapTopAndBottom/>
            <wp:docPr id="79" name="图片 7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1" name="图片 8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4089" cy="36480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68"/>
      </w:pPr>
    </w:p>
    <w:p>
      <w:pPr>
        <w:pStyle w:val="15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6"/>
        <w:rPr>
          <w:sz w:val="17"/>
        </w:rPr>
      </w:pPr>
      <w:r>
        <w:rPr>
          <w:sz w:val="17"/>
        </w:rPr>
        <w:drawing>
          <wp:anchor distT="0" distB="0" distL="0" distR="0" simplePos="0" relativeHeight="73" behindDoc="1" locked="0" layoutInCell="1" hidden="0" allowOverlap="1">
            <wp:simplePos x="0" y="0"/>
            <wp:positionH relativeFrom="page">
              <wp:posOffset>1009650</wp:posOffset>
            </wp:positionH>
            <wp:positionV relativeFrom="paragraph">
              <wp:posOffset>143181</wp:posOffset>
            </wp:positionV>
            <wp:extent cx="4836795" cy="3600450"/>
            <wp:effectExtent l="0" t="0" r="0" b="0"/>
            <wp:wrapTopAndBottom/>
            <wp:docPr id="82" name="图片 8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4" name="图片 8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6795" cy="3600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7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spacing w:before="3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74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161414</wp:posOffset>
            </wp:positionV>
            <wp:extent cx="4280659" cy="3908869"/>
            <wp:effectExtent l="0" t="0" r="0" b="0"/>
            <wp:wrapTopAndBottom/>
            <wp:docPr id="85" name="图片 8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7" name="图片 8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0659" cy="390886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70" w:line="240" w:lineRule="auto"/>
        <w:rPr>
          <w:sz w:val="22"/>
        </w:rPr>
      </w:pPr>
    </w:p>
    <w:p>
      <w:pPr>
        <w:pStyle w:val="15"/>
        <w:ind w:left="283"/>
      </w:pPr>
      <w:r>
        <w:rPr>
          <w:spacing w:val="-2"/>
        </w:rPr>
        <w:t>OUTPUT</w:t>
      </w:r>
    </w:p>
    <w:p>
      <w:pPr>
        <w:pStyle w:val="15"/>
        <w:spacing w:before="6"/>
        <w:rPr>
          <w:sz w:val="15"/>
        </w:rPr>
      </w:pPr>
      <w:r>
        <w:rPr>
          <w:sz w:val="15"/>
        </w:rPr>
        <w:drawing>
          <wp:anchor distT="0" distB="0" distL="0" distR="0" simplePos="0" relativeHeight="75" behindDoc="1" locked="0" layoutInCell="1" hidden="0" allowOverlap="1">
            <wp:simplePos x="0" y="0"/>
            <wp:positionH relativeFrom="page">
              <wp:posOffset>908050</wp:posOffset>
            </wp:positionH>
            <wp:positionV relativeFrom="paragraph">
              <wp:posOffset>129106</wp:posOffset>
            </wp:positionV>
            <wp:extent cx="4202776" cy="3637788"/>
            <wp:effectExtent l="0" t="0" r="0" b="0"/>
            <wp:wrapTopAndBottom/>
            <wp:docPr id="88" name="图片 8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0" name="图片 9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2776" cy="36377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41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897"/>
      </w:pPr>
      <w:r>
        <w:t>5NF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join dependencies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decomposing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 into smaller relations. The original relation can be reconstructed using JOIN operations without losing information.</w:t>
      </w:r>
    </w:p>
    <w:p>
      <w:pPr>
        <w:pStyle w:val="15"/>
        <w:spacing w:after="0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 w:right="840"/>
      </w:pPr>
      <w:r>
        <w:t>Q10. A</w:t>
      </w:r>
      <w:r>
        <w:rPr>
          <w:spacing w:val="-10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inefficient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retrieval. Analyze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and optimize them using joins, indexing concepts, or query restructuring.</w:t>
      </w:r>
    </w:p>
    <w:p>
      <w:pPr>
        <w:pStyle w:val="15"/>
        <w:spacing w:line="480" w:lineRule="auto"/>
        <w:ind w:left="283" w:right="7645"/>
      </w:pPr>
      <w:r>
        <w:t>(BL5 – Evaluate) Create Tables Student,</w:t>
      </w:r>
      <w:r>
        <w:rPr>
          <w:spacing w:val="-16"/>
        </w:rPr>
        <w:t xml:space="preserve"> </w:t>
      </w:r>
      <w:r>
        <w:t>department</w:t>
      </w:r>
    </w:p>
    <w:p>
      <w:pPr>
        <w:pStyle w:val="15"/>
        <w:spacing w:before="6"/>
        <w:rPr>
          <w:sz w:val="4"/>
        </w:rPr>
      </w:pPr>
      <w:r>
        <w:rPr>
          <w:sz w:val="4"/>
        </w:rPr>
        <w:drawing>
          <wp:anchor distT="0" distB="0" distL="0" distR="0" simplePos="0" relativeHeight="76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48496</wp:posOffset>
            </wp:positionV>
            <wp:extent cx="4891097" cy="3306603"/>
            <wp:effectExtent l="0" t="0" r="0" b="0"/>
            <wp:wrapTopAndBottom/>
            <wp:docPr id="91" name="图片 9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3" name="图片 9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1097" cy="33066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29"/>
      </w:pPr>
    </w:p>
    <w:p>
      <w:pPr>
        <w:pStyle w:val="15"/>
        <w:ind w:left="405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42"/>
        <w:rPr>
          <w:sz w:val="20"/>
        </w:rPr>
      </w:pPr>
      <w:r>
        <w:rPr>
          <w:sz w:val="20"/>
        </w:rPr>
        <w:drawing>
          <wp:anchor distT="0" distB="0" distL="0" distR="0" simplePos="0" relativeHeight="77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187947</wp:posOffset>
            </wp:positionV>
            <wp:extent cx="5013871" cy="3219258"/>
            <wp:effectExtent l="0" t="0" r="0" b="0"/>
            <wp:wrapTopAndBottom/>
            <wp:docPr id="94" name="图片 9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6" name="图片 9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3871" cy="32192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spacing w:before="36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78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182369</wp:posOffset>
            </wp:positionV>
            <wp:extent cx="4587228" cy="5049774"/>
            <wp:effectExtent l="0" t="0" r="0" b="0"/>
            <wp:wrapTopAndBottom/>
            <wp:docPr id="97" name="图片 9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9" name="图片 9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228" cy="50497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sz w:val="22"/>
        </w:rPr>
      </w:pPr>
    </w:p>
    <w:p>
      <w:pPr>
        <w:spacing w:before="114" w:line="240" w:lineRule="auto"/>
        <w:rPr>
          <w:sz w:val="22"/>
        </w:rPr>
      </w:pPr>
    </w:p>
    <w:p>
      <w:pPr>
        <w:pStyle w:val="15"/>
        <w:ind w:left="283"/>
      </w:pPr>
      <w:r>
        <w:t>Creating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>
      <w:pPr>
        <w:pStyle w:val="15"/>
        <w:rPr>
          <w:sz w:val="20"/>
        </w:rPr>
      </w:pPr>
    </w:p>
    <w:p>
      <w:pPr>
        <w:pStyle w:val="15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0" relativeHeight="79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251447</wp:posOffset>
            </wp:positionV>
            <wp:extent cx="5098436" cy="1464848"/>
            <wp:effectExtent l="0" t="0" r="0" b="0"/>
            <wp:wrapTopAndBottom/>
            <wp:docPr id="100" name="图片 10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2" name="图片 10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8436" cy="14648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pStyle w:val="15"/>
        <w:spacing w:before="75"/>
        <w:ind w:left="283"/>
      </w:pPr>
      <w:r>
        <w:rPr>
          <w:spacing w:val="-2"/>
        </w:rPr>
        <w:t>OUT[UT</w:t>
      </w:r>
    </w:p>
    <w:p>
      <w:pPr>
        <w:pStyle w:val="15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80" behindDoc="1" locked="0" layoutInCell="1" hidden="0" allowOverlap="1">
            <wp:simplePos x="0" y="0"/>
            <wp:positionH relativeFrom="page">
              <wp:posOffset>903605</wp:posOffset>
            </wp:positionH>
            <wp:positionV relativeFrom="paragraph">
              <wp:posOffset>162700</wp:posOffset>
            </wp:positionV>
            <wp:extent cx="4935735" cy="2011679"/>
            <wp:effectExtent l="0" t="0" r="0" b="0"/>
            <wp:wrapTopAndBottom/>
            <wp:docPr id="103" name="图片 10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5" name="图片 10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5735" cy="20116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17"/>
      </w:pPr>
    </w:p>
    <w:p>
      <w:pPr>
        <w:pStyle w:val="15"/>
        <w:ind w:left="283"/>
      </w:pP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Comparison</w:t>
      </w:r>
    </w:p>
    <w:p>
      <w:pPr>
        <w:pStyle w:val="15"/>
        <w:rPr>
          <w:sz w:val="20"/>
        </w:rPr>
      </w:pPr>
    </w:p>
    <w:p>
      <w:pPr>
        <w:pStyle w:val="15"/>
        <w:spacing w:before="71"/>
        <w:rPr>
          <w:sz w:val="20"/>
        </w:rPr>
      </w:pPr>
    </w:p>
    <w:tbl>
      <w:tblPr>
        <w:jc w:val="left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3586"/>
      </w:tblGrid>
      <w:tr>
        <w:trPr>
          <w:trHeight w:val="456"/>
        </w:trPr>
        <w:tc>
          <w:tcPr>
            <w:tcW w:w="3821" w:type="dxa"/>
          </w:tcPr>
          <w:p>
            <w:pPr>
              <w:pStyle w:val="18"/>
              <w:spacing w:before="91"/>
              <w:ind w:left="84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Before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Optimization</w:t>
            </w:r>
          </w:p>
        </w:tc>
        <w:tc>
          <w:tcPr>
            <w:tcW w:w="3586" w:type="dxa"/>
          </w:tcPr>
          <w:p>
            <w:pPr>
              <w:pStyle w:val="18"/>
              <w:spacing w:before="91"/>
              <w:ind w:left="80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After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Optimization</w:t>
            </w:r>
          </w:p>
        </w:tc>
      </w:tr>
      <w:tr>
        <w:trPr>
          <w:trHeight w:val="457"/>
        </w:trPr>
        <w:tc>
          <w:tcPr>
            <w:tcW w:w="3821" w:type="dxa"/>
          </w:tcPr>
          <w:p>
            <w:pPr>
              <w:pStyle w:val="18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Subquery</w:t>
            </w:r>
          </w:p>
        </w:tc>
        <w:tc>
          <w:tcPr>
            <w:tcW w:w="3586" w:type="dxa"/>
          </w:tcPr>
          <w:p>
            <w:pPr>
              <w:pStyle w:val="18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JOIN</w:t>
            </w:r>
          </w:p>
        </w:tc>
      </w:tr>
      <w:tr>
        <w:trPr>
          <w:trHeight w:val="454"/>
        </w:trPr>
        <w:tc>
          <w:tcPr>
            <w:tcW w:w="3821" w:type="dxa"/>
          </w:tcPr>
          <w:p>
            <w:pPr>
              <w:pStyle w:val="18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Index</w:t>
            </w:r>
          </w:p>
        </w:tc>
        <w:tc>
          <w:tcPr>
            <w:tcW w:w="3586" w:type="dxa"/>
          </w:tcPr>
          <w:p>
            <w:pPr>
              <w:pStyle w:val="18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Created</w:t>
            </w:r>
          </w:p>
        </w:tc>
      </w:tr>
      <w:tr>
        <w:trPr>
          <w:trHeight w:val="457"/>
        </w:trPr>
        <w:tc>
          <w:tcPr>
            <w:tcW w:w="3821" w:type="dxa"/>
          </w:tcPr>
          <w:p>
            <w:pPr>
              <w:pStyle w:val="18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Slower</w:t>
            </w:r>
          </w:p>
        </w:tc>
        <w:tc>
          <w:tcPr>
            <w:tcW w:w="3586" w:type="dxa"/>
          </w:tcPr>
          <w:p>
            <w:pPr>
              <w:pStyle w:val="18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Faster</w:t>
            </w:r>
          </w:p>
        </w:tc>
      </w:tr>
      <w:tr>
        <w:trPr>
          <w:trHeight w:val="477"/>
        </w:trPr>
        <w:tc>
          <w:tcPr>
            <w:tcW w:w="3821" w:type="dxa"/>
          </w:tcPr>
          <w:p>
            <w:pPr>
              <w:pStyle w:val="18"/>
              <w:spacing w:before="9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Repeated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  <w:tc>
          <w:tcPr>
            <w:tcW w:w="3586" w:type="dxa"/>
          </w:tcPr>
          <w:p>
            <w:pPr>
              <w:pStyle w:val="18"/>
              <w:spacing w:before="9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Optimized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</w:tr>
    </w:tbl>
    <w:p>
      <w:pPr>
        <w:pStyle w:val="15"/>
      </w:pPr>
    </w:p>
    <w:p>
      <w:pPr>
        <w:pStyle w:val="15"/>
      </w:pPr>
    </w:p>
    <w:p>
      <w:pPr>
        <w:pStyle w:val="15"/>
        <w:spacing w:before="251"/>
      </w:pPr>
    </w:p>
    <w:p>
      <w:pPr>
        <w:pStyle w:val="15"/>
        <w:spacing w:line="252" w:lineRule="exact"/>
        <w:ind w:left="283"/>
      </w:pPr>
      <w:r>
        <w:rPr>
          <w:spacing w:val="-2"/>
        </w:rPr>
        <w:t>Justification</w:t>
      </w:r>
    </w:p>
    <w:p>
      <w:pPr>
        <w:pStyle w:val="15"/>
        <w:ind w:left="283" w:right="1550"/>
        <w:jc w:val="both"/>
      </w:pPr>
      <w:r>
        <w:t>Replacing</w:t>
      </w:r>
      <w:r>
        <w:rPr>
          <w:spacing w:val="-1"/>
        </w:rPr>
        <w:t xml:space="preserve"> </w:t>
      </w:r>
      <w:r>
        <w:t>subqueries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>improves</w:t>
      </w:r>
      <w:r>
        <w:rPr>
          <w:spacing w:val="-1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when retrieving related</w:t>
      </w:r>
      <w:r>
        <w:rPr>
          <w:spacing w:val="-4"/>
        </w:rPr>
        <w:t xml:space="preserve"> </w:t>
      </w:r>
      <w:r>
        <w:t>data. Creating</w:t>
      </w:r>
      <w:r>
        <w:rPr>
          <w:spacing w:val="-5"/>
        </w:rPr>
        <w:t xml:space="preserve"> </w:t>
      </w:r>
      <w:r>
        <w:t>indexes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frequently</w:t>
      </w:r>
      <w:r>
        <w:rPr>
          <w:spacing w:val="-6"/>
        </w:rPr>
        <w:t xml:space="preserve"> </w:t>
      </w:r>
      <w:r>
        <w:t>searched</w:t>
      </w:r>
      <w:r>
        <w:rPr>
          <w:spacing w:val="-2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speeds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query execution, making the database more scalable and efficient.</w:t>
      </w:r>
    </w:p>
    <w:p>
      <w:pPr>
        <w:pStyle w:val="15"/>
        <w:spacing w:after="0"/>
        <w:jc w:val="both"/>
        <w:sectPr>
          <w:pgSz w:w="11930" w:h="16850"/>
          <w:pgMar w:top="1340" w:right="566" w:bottom="280" w:left="1133" w:header="0" w:footer="0" w:gutter="0"/>
          <w:docGrid w:linePitch="312" w:charSpace="0"/>
        </w:sectPr>
      </w:pPr>
    </w:p>
    <w:p>
      <w:pPr>
        <w:spacing w:before="81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OUTPUT</w:t>
      </w:r>
    </w:p>
    <w:sectPr>
      <w:pgSz w:w="11930" w:h="16850"/>
      <w:pgMar w:top="1340" w:right="566" w:bottom="280" w:left="1133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1"/>
    <w:family w:val="swiss"/>
    <w:pitch w:val="variable"/>
  </w:font>
  <w:font w:name="Times New Roman">
    <w:panose1 w:val="00000000000000000000"/>
    <w:charset w:val="01"/>
    <w:family w:val="roman"/>
    <w:pitch w:val="variable"/>
  </w:font>
  <w:font w:name="Microsoft Sans Serif"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1">
    <w:nsid w:val="00000003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2">
    <w:nsid w:val="00000002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3">
    <w:nsid w:val="00000001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eastAsia="Microsoft Sans Serif" w:cs="Microsoft Sans Serif" w:hAnsi="Microsoft Sans Serif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Arial" w:eastAsia="Arial" w:cs="Arial" w:hAnsi="Arial"/>
      <w:b/>
      <w:bCs/>
      <w:sz w:val="22"/>
      <w:szCs w:val="22"/>
      <w:lang w:val="en-US" w:eastAsia="en-US" w:bidi="ar-SA"/>
    </w:rPr>
  </w:style>
  <w:style w:type="paragraph" w:styleId="16">
    <w:name w:val="Title"/>
    <w:basedOn w:val="0"/>
    <w:pPr>
      <w:spacing w:before="75"/>
      <w:ind w:left="87" w:right="569"/>
      <w:jc w:val="center"/>
    </w:pPr>
    <w:rPr>
      <w:rFonts w:ascii="Arial" w:eastAsia="Arial" w:cs="Arial" w:hAnsi="Arial"/>
      <w:b/>
      <w:bCs/>
      <w:sz w:val="34"/>
      <w:szCs w:val="34"/>
      <w:lang w:val="en-US" w:eastAsia="en-US" w:bidi="ar-SA"/>
    </w:rPr>
  </w:style>
  <w:style w:type="paragraph" w:customStyle="1" w:styleId="17">
    <w:name w:val="List Paragraph"/>
    <w:basedOn w:val="0"/>
    <w:pPr>
      <w:ind w:left="1003" w:hanging="360"/>
    </w:pPr>
    <w:rPr>
      <w:rFonts w:ascii="Microsoft Sans Serif" w:eastAsia="Microsoft Sans Serif" w:cs="Microsoft Sans Serif" w:hAnsi="Microsoft Sans Serif"/>
      <w:lang w:val="en-US" w:eastAsia="en-US" w:bidi="ar-SA"/>
    </w:rPr>
  </w:style>
  <w:style w:type="paragraph" w:customStyle="1" w:styleId="18">
    <w:name w:val="Table Paragraph"/>
    <w:basedOn w:val="0"/>
    <w:rPr>
      <w:rFonts w:ascii="Microsoft Sans Serif" w:eastAsia="Microsoft Sans Serif" w:cs="Microsoft Sans Serif" w:hAnsi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8.png"/><Relationship Id="rId3" Type="http://schemas.openxmlformats.org/officeDocument/2006/relationships/image" Target="media/11.png"/><Relationship Id="rId4" Type="http://schemas.openxmlformats.org/officeDocument/2006/relationships/image" Target="media/14.png"/><Relationship Id="rId5" Type="http://schemas.openxmlformats.org/officeDocument/2006/relationships/image" Target="media/17.png"/><Relationship Id="rId6" Type="http://schemas.openxmlformats.org/officeDocument/2006/relationships/image" Target="media/20.png"/><Relationship Id="rId7" Type="http://schemas.openxmlformats.org/officeDocument/2006/relationships/image" Target="media/23.png"/><Relationship Id="rId8" Type="http://schemas.openxmlformats.org/officeDocument/2006/relationships/image" Target="media/26.png"/><Relationship Id="rId9" Type="http://schemas.openxmlformats.org/officeDocument/2006/relationships/image" Target="media/29.png"/><Relationship Id="rId10" Type="http://schemas.openxmlformats.org/officeDocument/2006/relationships/image" Target="media/32.png"/><Relationship Id="rId11" Type="http://schemas.openxmlformats.org/officeDocument/2006/relationships/image" Target="media/35.png"/><Relationship Id="rId12" Type="http://schemas.openxmlformats.org/officeDocument/2006/relationships/image" Target="media/38.png"/><Relationship Id="rId13" Type="http://schemas.openxmlformats.org/officeDocument/2006/relationships/image" Target="media/41.png"/><Relationship Id="rId14" Type="http://schemas.openxmlformats.org/officeDocument/2006/relationships/image" Target="media/44.png"/><Relationship Id="rId15" Type="http://schemas.openxmlformats.org/officeDocument/2006/relationships/image" Target="media/47.png"/><Relationship Id="rId16" Type="http://schemas.openxmlformats.org/officeDocument/2006/relationships/image" Target="media/50.png"/><Relationship Id="rId17" Type="http://schemas.openxmlformats.org/officeDocument/2006/relationships/image" Target="media/53.png"/><Relationship Id="rId18" Type="http://schemas.openxmlformats.org/officeDocument/2006/relationships/image" Target="media/56.png"/><Relationship Id="rId19" Type="http://schemas.openxmlformats.org/officeDocument/2006/relationships/image" Target="media/59.png"/><Relationship Id="rId20" Type="http://schemas.openxmlformats.org/officeDocument/2006/relationships/image" Target="media/62.png"/><Relationship Id="rId21" Type="http://schemas.openxmlformats.org/officeDocument/2006/relationships/image" Target="media/65.png"/><Relationship Id="rId22" Type="http://schemas.openxmlformats.org/officeDocument/2006/relationships/image" Target="media/68.png"/><Relationship Id="rId23" Type="http://schemas.openxmlformats.org/officeDocument/2006/relationships/image" Target="media/71.png"/><Relationship Id="rId24" Type="http://schemas.openxmlformats.org/officeDocument/2006/relationships/image" Target="media/74.png"/><Relationship Id="rId25" Type="http://schemas.openxmlformats.org/officeDocument/2006/relationships/image" Target="media/77.jpeg"/><Relationship Id="rId26" Type="http://schemas.openxmlformats.org/officeDocument/2006/relationships/image" Target="media/80.png"/><Relationship Id="rId27" Type="http://schemas.openxmlformats.org/officeDocument/2006/relationships/image" Target="media/83.png"/><Relationship Id="rId28" Type="http://schemas.openxmlformats.org/officeDocument/2006/relationships/image" Target="media/86.png"/><Relationship Id="rId29" Type="http://schemas.openxmlformats.org/officeDocument/2006/relationships/image" Target="media/89.png"/><Relationship Id="rId30" Type="http://schemas.openxmlformats.org/officeDocument/2006/relationships/image" Target="media/92.png"/><Relationship Id="rId31" Type="http://schemas.openxmlformats.org/officeDocument/2006/relationships/image" Target="media/95.png"/><Relationship Id="rId32" Type="http://schemas.openxmlformats.org/officeDocument/2006/relationships/image" Target="media/98.png"/><Relationship Id="rId33" Type="http://schemas.openxmlformats.org/officeDocument/2006/relationships/image" Target="media/101.png"/><Relationship Id="rId34" Type="http://schemas.openxmlformats.org/officeDocument/2006/relationships/image" Target="media/104.png"/><Relationship Id="rId35" Type="http://schemas.openxmlformats.org/officeDocument/2006/relationships/styles" Target="styles.xml"/><Relationship Id="rId36" Type="http://schemas.openxmlformats.org/officeDocument/2006/relationships/numbering" Target="numbering.xml"/><Relationship Id="rId3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29</Pages>
  <Words>1407</Words>
  <Characters>8759</Characters>
  <Lines>684</Lines>
  <Paragraphs>323</Paragraphs>
  <CharactersWithSpaces>9838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CO2_AT2_Scenario-Based Task.docx</dc:title>
  <cp:lastModifiedBy>vivo user</cp:lastModifiedBy>
  <cp:revision>0</cp:revision>
  <dcterms:created xsi:type="dcterms:W3CDTF">2026-08-03T16:58:57Z</dcterms:created>
  <dcterms:modified xsi:type="dcterms:W3CDTF">2026-08-04T04:52:22Z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2026-08-01T16:00:00Z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</Properties>
</file>